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934DE" w:rsidRDefault="001934DE" w:rsidP="001934DE">
      <w:pPr>
        <w:pStyle w:val="Encabezado"/>
        <w:tabs>
          <w:tab w:val="clear" w:pos="4419"/>
          <w:tab w:val="clear" w:pos="8838"/>
        </w:tabs>
        <w:jc w:val="center"/>
        <w:rPr>
          <w:rFonts w:asciiTheme="minorHAnsi" w:hAnsiTheme="minorHAnsi"/>
        </w:rPr>
      </w:pPr>
    </w:p>
    <w:p w:rsidR="00F84304" w:rsidRPr="00B50057" w:rsidRDefault="00F84304" w:rsidP="001934DE">
      <w:pPr>
        <w:pStyle w:val="Encabezado"/>
        <w:tabs>
          <w:tab w:val="clear" w:pos="4419"/>
          <w:tab w:val="clear" w:pos="8838"/>
        </w:tabs>
        <w:jc w:val="center"/>
        <w:rPr>
          <w:rFonts w:asciiTheme="minorHAnsi" w:hAnsiTheme="minorHAnsi"/>
        </w:rPr>
      </w:pPr>
    </w:p>
    <w:p w:rsidR="004A5F80" w:rsidRDefault="00F84304" w:rsidP="00F84304">
      <w:pPr>
        <w:pStyle w:val="StyleCaptionAfter12pt"/>
        <w:spacing w:after="0"/>
        <w:jc w:val="center"/>
        <w:rPr>
          <w:rFonts w:asciiTheme="minorHAnsi" w:hAnsiTheme="minorHAnsi" w:cs="Arial"/>
          <w:sz w:val="40"/>
          <w:szCs w:val="32"/>
        </w:rPr>
      </w:pPr>
      <w:r w:rsidRPr="00F84304">
        <w:rPr>
          <w:rFonts w:asciiTheme="minorHAnsi" w:hAnsiTheme="minorHAnsi" w:cs="Arial"/>
          <w:sz w:val="40"/>
          <w:szCs w:val="32"/>
        </w:rPr>
        <w:t>PARTE II: EXPERIENCIA DE LABORATORIO</w:t>
      </w:r>
    </w:p>
    <w:p w:rsidR="00EA6EE5" w:rsidRPr="00F84304" w:rsidRDefault="00EA6EE5" w:rsidP="00F84304">
      <w:pPr>
        <w:pStyle w:val="StyleCaptionAfter12pt"/>
        <w:spacing w:after="0"/>
        <w:jc w:val="center"/>
        <w:rPr>
          <w:rFonts w:asciiTheme="minorHAnsi" w:hAnsiTheme="minorHAnsi" w:cs="Arial"/>
          <w:sz w:val="40"/>
          <w:szCs w:val="32"/>
        </w:rPr>
      </w:pPr>
    </w:p>
    <w:p w:rsidR="004A5F80" w:rsidRDefault="0043199D">
      <w:pPr>
        <w:pStyle w:val="StyleCaptionAfter12pt"/>
        <w:spacing w:after="0"/>
        <w:jc w:val="center"/>
        <w:rPr>
          <w:rFonts w:asciiTheme="minorHAnsi" w:hAnsiTheme="minorHAnsi" w:cs="Arial"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>
            <wp:extent cx="3048000" cy="1143000"/>
            <wp:effectExtent l="0" t="0" r="0" b="0"/>
            <wp:docPr id="2" name="Imagen 2" descr="Resultado de imagen para logo pu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puc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304" w:rsidRDefault="00F84304">
      <w:pPr>
        <w:pStyle w:val="StyleCaptionAfter12pt"/>
        <w:spacing w:after="0"/>
        <w:jc w:val="center"/>
        <w:rPr>
          <w:rFonts w:asciiTheme="minorHAnsi" w:hAnsiTheme="minorHAnsi" w:cs="Arial"/>
          <w:sz w:val="32"/>
          <w:szCs w:val="32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440"/>
        <w:gridCol w:w="1620"/>
        <w:gridCol w:w="720"/>
        <w:gridCol w:w="720"/>
        <w:gridCol w:w="2540"/>
      </w:tblGrid>
      <w:tr w:rsidR="004A5F80" w:rsidRPr="00B50057">
        <w:trPr>
          <w:cantSplit/>
          <w:trHeight w:val="567"/>
        </w:trPr>
        <w:tc>
          <w:tcPr>
            <w:tcW w:w="8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A5F80" w:rsidRPr="00B50057" w:rsidRDefault="004A5F80">
            <w:pPr>
              <w:snapToGrid w:val="0"/>
              <w:rPr>
                <w:rFonts w:asciiTheme="minorHAnsi" w:hAnsiTheme="minorHAnsi" w:cs="Arial"/>
                <w:b/>
                <w:sz w:val="28"/>
                <w:szCs w:val="28"/>
                <w:lang w:val="pt-BR"/>
              </w:rPr>
            </w:pPr>
            <w:r w:rsidRPr="00B50057">
              <w:rPr>
                <w:rFonts w:asciiTheme="minorHAnsi" w:hAnsiTheme="minorHAnsi" w:cs="Arial"/>
                <w:b/>
                <w:sz w:val="28"/>
                <w:szCs w:val="28"/>
                <w:lang w:val="pt-BR"/>
              </w:rPr>
              <w:t>TEMA</w:t>
            </w:r>
            <w:r w:rsidR="00F84304">
              <w:rPr>
                <w:rFonts w:asciiTheme="minorHAnsi" w:hAnsiTheme="minorHAnsi" w:cs="Arial"/>
                <w:b/>
                <w:sz w:val="28"/>
                <w:szCs w:val="28"/>
                <w:lang w:val="pt-BR"/>
              </w:rPr>
              <w:t>S</w:t>
            </w:r>
            <w:r w:rsidRPr="00B50057">
              <w:rPr>
                <w:rFonts w:asciiTheme="minorHAnsi" w:hAnsiTheme="minorHAnsi" w:cs="Arial"/>
                <w:b/>
                <w:sz w:val="28"/>
                <w:szCs w:val="28"/>
                <w:lang w:val="pt-BR"/>
              </w:rPr>
              <w:t>:</w:t>
            </w:r>
          </w:p>
          <w:p w:rsidR="004A5F80" w:rsidRPr="00B50057" w:rsidRDefault="00B41AEA" w:rsidP="00B41AEA">
            <w:pPr>
              <w:pStyle w:val="Encabezado"/>
              <w:tabs>
                <w:tab w:val="clear" w:pos="4419"/>
                <w:tab w:val="clear" w:pos="8838"/>
              </w:tabs>
              <w:rPr>
                <w:rFonts w:asciiTheme="minorHAnsi" w:hAnsiTheme="minorHAnsi" w:cs="Arial"/>
                <w:b/>
                <w:bCs/>
                <w:sz w:val="24"/>
                <w:szCs w:val="24"/>
                <w:lang w:val="es-MX"/>
              </w:rPr>
            </w:pPr>
            <w:r w:rsidRPr="00B50057">
              <w:rPr>
                <w:rFonts w:asciiTheme="minorHAnsi" w:hAnsiTheme="minorHAnsi" w:cs="Arial"/>
                <w:b/>
                <w:bCs/>
                <w:sz w:val="24"/>
                <w:szCs w:val="24"/>
                <w:lang w:val="es-MX"/>
              </w:rPr>
              <w:t xml:space="preserve">Servicios :  SMTP, </w:t>
            </w:r>
            <w:r w:rsidR="004A5F80" w:rsidRPr="00B50057">
              <w:rPr>
                <w:rFonts w:asciiTheme="minorHAnsi" w:hAnsiTheme="minorHAnsi" w:cs="Arial"/>
                <w:b/>
                <w:bCs/>
                <w:sz w:val="24"/>
                <w:szCs w:val="24"/>
                <w:lang w:val="es-MX"/>
              </w:rPr>
              <w:t>HTTP</w:t>
            </w:r>
            <w:r w:rsidRPr="00B50057">
              <w:rPr>
                <w:rFonts w:asciiTheme="minorHAnsi" w:hAnsiTheme="minorHAnsi" w:cs="Arial"/>
                <w:b/>
                <w:bCs/>
                <w:sz w:val="24"/>
                <w:szCs w:val="24"/>
                <w:lang w:val="es-MX"/>
              </w:rPr>
              <w:t xml:space="preserve"> y FTP</w:t>
            </w:r>
          </w:p>
        </w:tc>
      </w:tr>
      <w:tr w:rsidR="004A5F80" w:rsidRPr="00B50057">
        <w:trPr>
          <w:cantSplit/>
          <w:trHeight w:val="567"/>
        </w:trPr>
        <w:tc>
          <w:tcPr>
            <w:tcW w:w="8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  <w:r w:rsidRPr="00B50057">
              <w:rPr>
                <w:rFonts w:asciiTheme="minorHAnsi" w:hAnsiTheme="minorHAnsi"/>
              </w:rPr>
              <w:t>Apellidos y Nombres:</w:t>
            </w:r>
          </w:p>
        </w:tc>
      </w:tr>
      <w:tr w:rsidR="004A5F80" w:rsidRPr="00B50057">
        <w:trPr>
          <w:cantSplit/>
          <w:trHeight w:val="567"/>
        </w:trPr>
        <w:tc>
          <w:tcPr>
            <w:tcW w:w="8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  <w:r w:rsidRPr="00B50057">
              <w:rPr>
                <w:rFonts w:asciiTheme="minorHAnsi" w:hAnsiTheme="minorHAnsi"/>
              </w:rPr>
              <w:t>Código:</w:t>
            </w:r>
          </w:p>
        </w:tc>
      </w:tr>
      <w:tr w:rsidR="004A5F80" w:rsidRPr="00B50057">
        <w:trPr>
          <w:cantSplit/>
          <w:trHeight w:val="567"/>
        </w:trPr>
        <w:tc>
          <w:tcPr>
            <w:tcW w:w="2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  <w:r w:rsidRPr="00B50057">
              <w:rPr>
                <w:rFonts w:asciiTheme="minorHAnsi" w:hAnsiTheme="minorHAnsi"/>
              </w:rPr>
              <w:t>Horario:</w:t>
            </w:r>
          </w:p>
        </w:tc>
        <w:tc>
          <w:tcPr>
            <w:tcW w:w="23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  <w:r w:rsidRPr="00B50057">
              <w:rPr>
                <w:rFonts w:asciiTheme="minorHAnsi" w:hAnsiTheme="minorHAnsi"/>
              </w:rPr>
              <w:t>Grupo:</w:t>
            </w:r>
          </w:p>
        </w:tc>
        <w:tc>
          <w:tcPr>
            <w:tcW w:w="32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  <w:r w:rsidRPr="00B50057">
              <w:rPr>
                <w:rFonts w:asciiTheme="minorHAnsi" w:hAnsiTheme="minorHAnsi"/>
              </w:rPr>
              <w:t>Fecha:</w:t>
            </w:r>
          </w:p>
        </w:tc>
      </w:tr>
      <w:tr w:rsidR="004A5F80" w:rsidRPr="00B50057">
        <w:trPr>
          <w:cantSplit/>
          <w:trHeight w:val="344"/>
        </w:trPr>
        <w:tc>
          <w:tcPr>
            <w:tcW w:w="8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A5F80" w:rsidRPr="00B50057" w:rsidRDefault="004A5F80">
            <w:pPr>
              <w:snapToGrid w:val="0"/>
              <w:rPr>
                <w:rFonts w:asciiTheme="minorHAnsi" w:hAnsiTheme="minorHAnsi" w:cs="Arial"/>
                <w:b/>
              </w:rPr>
            </w:pPr>
            <w:r w:rsidRPr="00B50057">
              <w:rPr>
                <w:rFonts w:asciiTheme="minorHAnsi" w:hAnsiTheme="minorHAnsi" w:cs="Arial"/>
                <w:b/>
              </w:rPr>
              <w:t>CALIFICACIÓN</w:t>
            </w:r>
          </w:p>
        </w:tc>
      </w:tr>
      <w:tr w:rsidR="004A5F80" w:rsidRPr="00B50057" w:rsidTr="0049029E">
        <w:trPr>
          <w:cantSplit/>
          <w:trHeight w:val="742"/>
        </w:trPr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jc w:val="center"/>
              <w:rPr>
                <w:rFonts w:asciiTheme="minorHAnsi" w:hAnsiTheme="minorHAnsi"/>
                <w:b/>
              </w:rPr>
            </w:pPr>
            <w:r w:rsidRPr="0049029E">
              <w:rPr>
                <w:rFonts w:ascii="Calibri" w:hAnsi="Calibri"/>
                <w:b/>
                <w:sz w:val="20"/>
                <w:szCs w:val="22"/>
              </w:rPr>
              <w:t>Informe Previo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 w:rsidP="00D133BF">
            <w:pPr>
              <w:snapToGrid w:val="0"/>
              <w:jc w:val="center"/>
              <w:rPr>
                <w:rFonts w:asciiTheme="minorHAnsi" w:hAnsiTheme="minorHAnsi"/>
                <w:b/>
              </w:rPr>
            </w:pPr>
            <w:r w:rsidRPr="0049029E">
              <w:rPr>
                <w:rFonts w:ascii="Calibri" w:hAnsi="Calibri"/>
                <w:b/>
                <w:sz w:val="20"/>
                <w:szCs w:val="22"/>
              </w:rPr>
              <w:t xml:space="preserve">Prueba </w:t>
            </w:r>
            <w:r w:rsidR="005D2392">
              <w:rPr>
                <w:rFonts w:ascii="Calibri" w:hAnsi="Calibri"/>
                <w:b/>
                <w:sz w:val="20"/>
                <w:szCs w:val="22"/>
              </w:rPr>
              <w:t>de E</w:t>
            </w:r>
            <w:r w:rsidR="00D133BF">
              <w:rPr>
                <w:rFonts w:ascii="Calibri" w:hAnsi="Calibri"/>
                <w:b/>
                <w:sz w:val="20"/>
                <w:szCs w:val="22"/>
              </w:rPr>
              <w:t>ntrada</w:t>
            </w:r>
          </w:p>
        </w:tc>
        <w:tc>
          <w:tcPr>
            <w:tcW w:w="1620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5D2392" w:rsidP="005D2392">
            <w:pPr>
              <w:snapToGrid w:val="0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="Calibri" w:hAnsi="Calibri"/>
                <w:b/>
                <w:sz w:val="20"/>
                <w:szCs w:val="22"/>
              </w:rPr>
              <w:t>Evaluación de t</w:t>
            </w:r>
            <w:r w:rsidR="00D133BF">
              <w:rPr>
                <w:rFonts w:ascii="Calibri" w:hAnsi="Calibri"/>
                <w:b/>
                <w:sz w:val="20"/>
                <w:szCs w:val="22"/>
              </w:rPr>
              <w:t>rabajo en laboratorio</w:t>
            </w:r>
          </w:p>
        </w:tc>
        <w:tc>
          <w:tcPr>
            <w:tcW w:w="14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D133BF">
            <w:pPr>
              <w:snapToGrid w:val="0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="Calibri" w:hAnsi="Calibri"/>
                <w:b/>
                <w:sz w:val="20"/>
                <w:szCs w:val="22"/>
              </w:rPr>
              <w:t>Informe final</w:t>
            </w:r>
            <w:r w:rsidR="005D2392">
              <w:rPr>
                <w:rFonts w:ascii="Calibri" w:hAnsi="Calibri"/>
                <w:b/>
                <w:sz w:val="20"/>
                <w:szCs w:val="22"/>
              </w:rPr>
              <w:t xml:space="preserve"> - Conclusiones</w:t>
            </w:r>
          </w:p>
        </w:tc>
        <w:tc>
          <w:tcPr>
            <w:tcW w:w="254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jc w:val="center"/>
              <w:rPr>
                <w:rFonts w:asciiTheme="minorHAnsi" w:hAnsiTheme="minorHAnsi"/>
                <w:b/>
              </w:rPr>
            </w:pPr>
            <w:r w:rsidRPr="00B50057">
              <w:rPr>
                <w:rFonts w:asciiTheme="minorHAnsi" w:hAnsiTheme="minorHAnsi"/>
                <w:b/>
              </w:rPr>
              <w:t>Nota final del Laboratorio</w:t>
            </w:r>
          </w:p>
          <w:p w:rsidR="004A5F80" w:rsidRPr="00B50057" w:rsidRDefault="004A5F80">
            <w:pPr>
              <w:rPr>
                <w:rFonts w:asciiTheme="minorHAnsi" w:hAnsiTheme="minorHAnsi"/>
              </w:rPr>
            </w:pPr>
          </w:p>
        </w:tc>
      </w:tr>
      <w:tr w:rsidR="004A5F80" w:rsidRPr="00B50057">
        <w:trPr>
          <w:cantSplit/>
          <w:trHeight w:val="372"/>
        </w:trPr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9029E">
            <w:pPr>
              <w:snapToGrid w:val="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BE479F">
              <w:rPr>
                <w:rFonts w:ascii="Calibri" w:hAnsi="Calibri"/>
                <w:sz w:val="22"/>
                <w:szCs w:val="22"/>
              </w:rPr>
              <w:t xml:space="preserve">5 </w:t>
            </w:r>
            <w:proofErr w:type="spellStart"/>
            <w:r w:rsidRPr="00BE479F">
              <w:rPr>
                <w:rFonts w:ascii="Calibri" w:hAnsi="Calibri"/>
                <w:sz w:val="22"/>
                <w:szCs w:val="22"/>
              </w:rPr>
              <w:t>ptos</w:t>
            </w:r>
            <w:proofErr w:type="spellEnd"/>
            <w:r w:rsidRPr="00BE479F">
              <w:rPr>
                <w:rFonts w:ascii="Calibri" w:hAnsi="Calibri"/>
                <w:sz w:val="22"/>
                <w:szCs w:val="22"/>
              </w:rPr>
              <w:t>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9029E">
            <w:pPr>
              <w:snapToGrid w:val="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BE479F">
              <w:rPr>
                <w:rFonts w:ascii="Calibri" w:hAnsi="Calibri"/>
                <w:sz w:val="22"/>
                <w:szCs w:val="22"/>
              </w:rPr>
              <w:t xml:space="preserve">5 </w:t>
            </w:r>
            <w:proofErr w:type="spellStart"/>
            <w:r w:rsidRPr="00BE479F">
              <w:rPr>
                <w:rFonts w:ascii="Calibri" w:hAnsi="Calibri"/>
                <w:sz w:val="22"/>
                <w:szCs w:val="22"/>
              </w:rPr>
              <w:t>ptos</w:t>
            </w:r>
            <w:proofErr w:type="spellEnd"/>
            <w:r w:rsidRPr="00BE479F">
              <w:rPr>
                <w:rFonts w:ascii="Calibri" w:hAnsi="Calibri"/>
                <w:sz w:val="22"/>
                <w:szCs w:val="22"/>
              </w:rPr>
              <w:t>.</w:t>
            </w:r>
          </w:p>
        </w:tc>
        <w:tc>
          <w:tcPr>
            <w:tcW w:w="1620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9029E">
            <w:pPr>
              <w:snapToGrid w:val="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BE479F">
              <w:rPr>
                <w:rFonts w:ascii="Calibri" w:hAnsi="Calibri"/>
                <w:sz w:val="22"/>
                <w:szCs w:val="22"/>
              </w:rPr>
              <w:t xml:space="preserve">5 </w:t>
            </w:r>
            <w:proofErr w:type="spellStart"/>
            <w:r w:rsidRPr="00BE479F">
              <w:rPr>
                <w:rFonts w:ascii="Calibri" w:hAnsi="Calibri"/>
                <w:sz w:val="22"/>
                <w:szCs w:val="22"/>
              </w:rPr>
              <w:t>ptos</w:t>
            </w:r>
            <w:proofErr w:type="spellEnd"/>
            <w:r w:rsidRPr="00BE479F">
              <w:rPr>
                <w:rFonts w:ascii="Calibri" w:hAnsi="Calibri"/>
                <w:sz w:val="22"/>
                <w:szCs w:val="22"/>
              </w:rPr>
              <w:t>.</w:t>
            </w:r>
          </w:p>
        </w:tc>
        <w:tc>
          <w:tcPr>
            <w:tcW w:w="1440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9029E">
            <w:pPr>
              <w:snapToGrid w:val="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BE479F">
              <w:rPr>
                <w:rFonts w:ascii="Calibri" w:hAnsi="Calibri"/>
                <w:sz w:val="22"/>
                <w:szCs w:val="22"/>
              </w:rPr>
              <w:t xml:space="preserve">5 </w:t>
            </w:r>
            <w:proofErr w:type="spellStart"/>
            <w:r w:rsidRPr="00BE479F">
              <w:rPr>
                <w:rFonts w:ascii="Calibri" w:hAnsi="Calibri"/>
                <w:sz w:val="22"/>
                <w:szCs w:val="22"/>
              </w:rPr>
              <w:t>ptos</w:t>
            </w:r>
            <w:proofErr w:type="spellEnd"/>
            <w:r w:rsidRPr="00BE479F">
              <w:rPr>
                <w:rFonts w:ascii="Calibri" w:hAnsi="Calibri"/>
                <w:sz w:val="22"/>
                <w:szCs w:val="22"/>
              </w:rPr>
              <w:t>.</w:t>
            </w:r>
          </w:p>
        </w:tc>
        <w:tc>
          <w:tcPr>
            <w:tcW w:w="2540" w:type="dxa"/>
            <w:vMerge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</w:p>
        </w:tc>
      </w:tr>
      <w:tr w:rsidR="004A5F80" w:rsidRPr="00B50057">
        <w:trPr>
          <w:cantSplit/>
          <w:trHeight w:val="1059"/>
        </w:trPr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  <w:sz w:val="22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</w:p>
        </w:tc>
        <w:tc>
          <w:tcPr>
            <w:tcW w:w="2540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</w:p>
        </w:tc>
      </w:tr>
      <w:tr w:rsidR="004A5F80" w:rsidRPr="00B50057">
        <w:trPr>
          <w:cantSplit/>
          <w:trHeight w:val="567"/>
        </w:trPr>
        <w:tc>
          <w:tcPr>
            <w:tcW w:w="5940" w:type="dxa"/>
            <w:gridSpan w:val="5"/>
            <w:vMerge w:val="restart"/>
            <w:tcBorders>
              <w:top w:val="single" w:sz="4" w:space="0" w:color="000000"/>
              <w:left w:val="single" w:sz="8" w:space="0" w:color="000000"/>
            </w:tcBorders>
            <w:shd w:val="clear" w:color="auto" w:fill="auto"/>
          </w:tcPr>
          <w:p w:rsidR="004A5F80" w:rsidRPr="00B50057" w:rsidRDefault="004A5F80">
            <w:pPr>
              <w:snapToGrid w:val="0"/>
              <w:spacing w:before="120"/>
              <w:rPr>
                <w:rFonts w:asciiTheme="minorHAnsi" w:hAnsiTheme="minorHAnsi"/>
                <w:b/>
              </w:rPr>
            </w:pPr>
            <w:r w:rsidRPr="00B50057">
              <w:rPr>
                <w:rFonts w:asciiTheme="minorHAnsi" w:hAnsiTheme="minorHAnsi"/>
                <w:b/>
              </w:rPr>
              <w:t>OBSERVACIONES:</w:t>
            </w:r>
          </w:p>
        </w:tc>
        <w:tc>
          <w:tcPr>
            <w:tcW w:w="2540" w:type="dxa"/>
            <w:vMerge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</w:rPr>
            </w:pPr>
          </w:p>
        </w:tc>
      </w:tr>
      <w:tr w:rsidR="004A5F80" w:rsidRPr="00B50057">
        <w:trPr>
          <w:cantSplit/>
          <w:trHeight w:val="1209"/>
        </w:trPr>
        <w:tc>
          <w:tcPr>
            <w:tcW w:w="5940" w:type="dxa"/>
            <w:gridSpan w:val="5"/>
            <w:vMerge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  <w:sz w:val="22"/>
              </w:rPr>
            </w:pPr>
          </w:p>
        </w:tc>
        <w:tc>
          <w:tcPr>
            <w:tcW w:w="254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jc w:val="center"/>
              <w:rPr>
                <w:rFonts w:asciiTheme="minorHAnsi" w:hAnsiTheme="minorHAnsi"/>
              </w:rPr>
            </w:pPr>
          </w:p>
          <w:p w:rsidR="004A5F80" w:rsidRPr="00B50057" w:rsidRDefault="004A5F80">
            <w:pPr>
              <w:jc w:val="center"/>
              <w:rPr>
                <w:rFonts w:asciiTheme="minorHAnsi" w:hAnsiTheme="minorHAnsi"/>
              </w:rPr>
            </w:pPr>
          </w:p>
          <w:p w:rsidR="004A5F80" w:rsidRPr="00B50057" w:rsidRDefault="004A5F80">
            <w:pPr>
              <w:jc w:val="center"/>
              <w:rPr>
                <w:rFonts w:asciiTheme="minorHAnsi" w:hAnsiTheme="minorHAnsi"/>
              </w:rPr>
            </w:pPr>
            <w:r w:rsidRPr="00B50057">
              <w:rPr>
                <w:rFonts w:asciiTheme="minorHAnsi" w:hAnsiTheme="minorHAnsi"/>
              </w:rPr>
              <w:t>_______________</w:t>
            </w:r>
          </w:p>
          <w:p w:rsidR="004A5F80" w:rsidRPr="00B50057" w:rsidRDefault="004A5F80">
            <w:pPr>
              <w:spacing w:before="120"/>
              <w:jc w:val="center"/>
              <w:rPr>
                <w:rFonts w:asciiTheme="minorHAnsi" w:hAnsiTheme="minorHAnsi"/>
                <w:sz w:val="18"/>
              </w:rPr>
            </w:pPr>
            <w:r w:rsidRPr="00B50057">
              <w:rPr>
                <w:rFonts w:asciiTheme="minorHAnsi" w:hAnsiTheme="minorHAnsi"/>
                <w:sz w:val="18"/>
              </w:rPr>
              <w:t>FIRMA DEL DOCENTE</w:t>
            </w:r>
          </w:p>
        </w:tc>
      </w:tr>
    </w:tbl>
    <w:p w:rsidR="004A5F80" w:rsidRPr="00B50057" w:rsidRDefault="004A5F80">
      <w:pPr>
        <w:rPr>
          <w:rFonts w:asciiTheme="minorHAnsi" w:hAnsiTheme="minorHAnsi"/>
        </w:rPr>
        <w:sectPr w:rsidR="004A5F80" w:rsidRPr="00B50057">
          <w:headerReference w:type="default" r:id="rId8"/>
          <w:footerReference w:type="even" r:id="rId9"/>
          <w:footerReference w:type="default" r:id="rId10"/>
          <w:pgSz w:w="11906" w:h="16838"/>
          <w:pgMar w:top="1418" w:right="1701" w:bottom="1418" w:left="1701" w:header="720" w:footer="720" w:gutter="0"/>
          <w:cols w:space="720"/>
          <w:docGrid w:linePitch="360"/>
        </w:sectPr>
      </w:pPr>
    </w:p>
    <w:p w:rsidR="004A5F80" w:rsidRPr="00B50057" w:rsidRDefault="004A5F80">
      <w:pPr>
        <w:pStyle w:val="StyleExperienciaLeft"/>
        <w:numPr>
          <w:ilvl w:val="0"/>
          <w:numId w:val="0"/>
        </w:numPr>
        <w:rPr>
          <w:rFonts w:asciiTheme="minorHAnsi" w:hAnsiTheme="minorHAnsi"/>
        </w:rPr>
      </w:pPr>
    </w:p>
    <w:p w:rsidR="004A5F80" w:rsidRPr="00B50057" w:rsidRDefault="00D765EA" w:rsidP="007C6CB2">
      <w:pPr>
        <w:pStyle w:val="StyleExperienciaLeft"/>
        <w:numPr>
          <w:ilvl w:val="0"/>
          <w:numId w:val="0"/>
        </w:num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EL PRESENTE </w:t>
      </w:r>
      <w:r w:rsidR="007C6CB2">
        <w:rPr>
          <w:rFonts w:asciiTheme="minorHAnsi" w:hAnsiTheme="minorHAnsi"/>
        </w:rPr>
        <w:t xml:space="preserve">LABORATORIO SE </w:t>
      </w:r>
      <w:r>
        <w:rPr>
          <w:rFonts w:asciiTheme="minorHAnsi" w:hAnsiTheme="minorHAnsi"/>
        </w:rPr>
        <w:t xml:space="preserve">DESARROLLARÁ </w:t>
      </w:r>
      <w:r w:rsidR="00705030">
        <w:rPr>
          <w:rFonts w:asciiTheme="minorHAnsi" w:hAnsiTheme="minorHAnsi"/>
        </w:rPr>
        <w:t>CON</w:t>
      </w:r>
      <w:r>
        <w:rPr>
          <w:rFonts w:asciiTheme="minorHAnsi" w:hAnsiTheme="minorHAnsi"/>
        </w:rPr>
        <w:t xml:space="preserve"> EL SISTEMA OPERATIVO </w:t>
      </w:r>
      <w:r w:rsidR="00820F5E">
        <w:rPr>
          <w:rFonts w:asciiTheme="minorHAnsi" w:hAnsiTheme="minorHAnsi"/>
        </w:rPr>
        <w:t xml:space="preserve">LINUX </w:t>
      </w:r>
      <w:r>
        <w:rPr>
          <w:rFonts w:asciiTheme="minorHAnsi" w:hAnsiTheme="minorHAnsi"/>
        </w:rPr>
        <w:t>UBUNTU</w:t>
      </w:r>
      <w:r w:rsidR="0068570E">
        <w:rPr>
          <w:rFonts w:asciiTheme="minorHAnsi" w:hAnsiTheme="minorHAnsi"/>
        </w:rPr>
        <w:t xml:space="preserve"> DESKTOP</w:t>
      </w:r>
    </w:p>
    <w:p w:rsidR="004A5F80" w:rsidRPr="00B50057" w:rsidRDefault="004A5F80">
      <w:pPr>
        <w:pStyle w:val="StyleExperienciaLeft"/>
        <w:numPr>
          <w:ilvl w:val="0"/>
          <w:numId w:val="0"/>
        </w:numPr>
        <w:rPr>
          <w:rFonts w:asciiTheme="minorHAnsi" w:hAnsiTheme="minorHAnsi"/>
          <w:b w:val="0"/>
          <w:sz w:val="20"/>
        </w:rPr>
      </w:pPr>
    </w:p>
    <w:p w:rsidR="004A5F80" w:rsidRPr="00B50057" w:rsidRDefault="004A5F80">
      <w:pPr>
        <w:pStyle w:val="StyleExperienciaLeft"/>
        <w:numPr>
          <w:ilvl w:val="0"/>
          <w:numId w:val="0"/>
        </w:numPr>
        <w:rPr>
          <w:rFonts w:asciiTheme="minorHAnsi" w:hAnsiTheme="minorHAnsi"/>
        </w:rPr>
      </w:pPr>
    </w:p>
    <w:p w:rsidR="004A5F80" w:rsidRPr="00B50057" w:rsidRDefault="004A5F80">
      <w:pPr>
        <w:jc w:val="both"/>
        <w:rPr>
          <w:rFonts w:asciiTheme="minorHAnsi" w:hAnsiTheme="minorHAnsi"/>
          <w:sz w:val="16"/>
        </w:rPr>
      </w:pPr>
    </w:p>
    <w:p w:rsidR="004A5F80" w:rsidRPr="00B50057" w:rsidRDefault="004A5F80">
      <w:pPr>
        <w:pStyle w:val="StyleExperienciaLeft"/>
        <w:rPr>
          <w:rFonts w:asciiTheme="minorHAnsi" w:hAnsiTheme="minorHAnsi"/>
        </w:rPr>
      </w:pPr>
      <w:r w:rsidRPr="00B50057">
        <w:rPr>
          <w:rFonts w:asciiTheme="minorHAnsi" w:hAnsiTheme="minorHAnsi"/>
        </w:rPr>
        <w:t>Protocolo SMTP.</w:t>
      </w:r>
    </w:p>
    <w:p w:rsidR="004A5F80" w:rsidRPr="00B50057" w:rsidRDefault="004A5F80">
      <w:pPr>
        <w:spacing w:before="120"/>
        <w:jc w:val="both"/>
        <w:rPr>
          <w:rFonts w:asciiTheme="minorHAnsi" w:hAnsiTheme="minorHAnsi" w:cs="Arial"/>
          <w:b/>
          <w:lang w:val="es-PE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91"/>
        <w:gridCol w:w="3761"/>
      </w:tblGrid>
      <w:tr w:rsidR="004A5F80" w:rsidRPr="00B50057">
        <w:trPr>
          <w:cantSplit/>
          <w:trHeight w:val="345"/>
        </w:trPr>
        <w:tc>
          <w:tcPr>
            <w:tcW w:w="891" w:type="dxa"/>
            <w:vMerge w:val="restart"/>
            <w:shd w:val="clear" w:color="auto" w:fill="auto"/>
            <w:vAlign w:val="center"/>
          </w:tcPr>
          <w:p w:rsidR="004A5F80" w:rsidRPr="00B50057" w:rsidRDefault="00067C87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bookmarkStart w:id="0" w:name="OLE_LINK1"/>
            <w:bookmarkEnd w:id="0"/>
            <w:r w:rsidRPr="00B50057">
              <w:rPr>
                <w:rFonts w:asciiTheme="minorHAnsi" w:hAnsiTheme="minorHAnsi"/>
                <w:noProof/>
                <w:lang w:val="es-PE" w:eastAsia="es-PE"/>
              </w:rPr>
              <w:drawing>
                <wp:inline distT="0" distB="0" distL="0" distR="0" wp14:anchorId="6E302669" wp14:editId="483E6C3A">
                  <wp:extent cx="438150" cy="4191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 w:rsidP="00E059B7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Puntaje: 1</w:t>
            </w:r>
            <w:r w:rsidR="00850C18">
              <w:rPr>
                <w:rFonts w:asciiTheme="minorHAnsi" w:hAnsiTheme="minorHAnsi"/>
                <w:b/>
                <w:sz w:val="22"/>
                <w:szCs w:val="22"/>
              </w:rPr>
              <w:t xml:space="preserve"> p</w:t>
            </w: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unto</w:t>
            </w:r>
          </w:p>
        </w:tc>
      </w:tr>
      <w:tr w:rsidR="004A5F80" w:rsidRPr="00B50057">
        <w:trPr>
          <w:cantSplit/>
          <w:trHeight w:val="315"/>
        </w:trPr>
        <w:tc>
          <w:tcPr>
            <w:tcW w:w="891" w:type="dxa"/>
            <w:vMerge/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  <w:b/>
                <w:sz w:val="32"/>
                <w:szCs w:val="32"/>
              </w:rPr>
            </w:pP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Tiempo de duración: 30 min.</w:t>
            </w:r>
          </w:p>
        </w:tc>
      </w:tr>
    </w:tbl>
    <w:p w:rsidR="004A5F80" w:rsidRPr="00B50057" w:rsidRDefault="004A5F80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</w:p>
    <w:p w:rsidR="00893EA4" w:rsidRDefault="00893EA4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893EA4">
        <w:rPr>
          <w:rFonts w:asciiTheme="minorHAnsi" w:hAnsiTheme="minorHAnsi" w:cs="Tahoma"/>
          <w:b/>
          <w:sz w:val="22"/>
          <w:szCs w:val="20"/>
          <w:lang w:val="es-PE"/>
        </w:rPr>
        <w:t xml:space="preserve">(Para todo el desarrollo, los comandos que están resaltados </w:t>
      </w:r>
      <w:r w:rsidR="0049029E">
        <w:rPr>
          <w:rFonts w:asciiTheme="minorHAnsi" w:hAnsiTheme="minorHAnsi" w:cs="Tahoma"/>
          <w:b/>
          <w:sz w:val="22"/>
          <w:szCs w:val="20"/>
          <w:lang w:val="es-PE"/>
        </w:rPr>
        <w:t xml:space="preserve">en negrita </w:t>
      </w:r>
      <w:r w:rsidRPr="00893EA4">
        <w:rPr>
          <w:rFonts w:asciiTheme="minorHAnsi" w:hAnsiTheme="minorHAnsi" w:cs="Tahoma"/>
          <w:b/>
          <w:sz w:val="22"/>
          <w:szCs w:val="20"/>
          <w:lang w:val="es-PE"/>
        </w:rPr>
        <w:t xml:space="preserve">es lo que debe escribirse)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ab/>
      </w:r>
    </w:p>
    <w:p w:rsidR="00893EA4" w:rsidRPr="00B50057" w:rsidRDefault="00D734E9" w:rsidP="00893EA4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Ejercicio 01</w:t>
      </w:r>
      <w:r w:rsidR="00850C18">
        <w:rPr>
          <w:rFonts w:asciiTheme="minorHAnsi" w:hAnsiTheme="minorHAnsi" w:cs="Tahoma"/>
          <w:b/>
          <w:sz w:val="20"/>
          <w:szCs w:val="20"/>
          <w:lang w:val="es-PE"/>
        </w:rPr>
        <w:t xml:space="preserve"> (0.25 puntos)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:</w:t>
      </w:r>
      <w:r w:rsidR="00850C18">
        <w:rPr>
          <w:rFonts w:asciiTheme="minorHAnsi" w:hAnsiTheme="minorHAnsi" w:cs="Tahoma"/>
          <w:b/>
          <w:sz w:val="20"/>
          <w:szCs w:val="20"/>
          <w:lang w:val="es-PE"/>
        </w:rPr>
        <w:t xml:space="preserve"> </w:t>
      </w:r>
    </w:p>
    <w:p w:rsidR="00D734E9" w:rsidRPr="00B50057" w:rsidRDefault="00D734E9" w:rsidP="00D734E9">
      <w:pPr>
        <w:numPr>
          <w:ilvl w:val="0"/>
          <w:numId w:val="15"/>
        </w:num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Abra dos ventanas Terminal</w:t>
      </w:r>
    </w:p>
    <w:p w:rsidR="00D734E9" w:rsidRPr="00B50057" w:rsidRDefault="00D734E9" w:rsidP="00D734E9">
      <w:pPr>
        <w:numPr>
          <w:ilvl w:val="0"/>
          <w:numId w:val="15"/>
        </w:num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Desde una ventana Terminal, conectarse vía telnet al puerto 25 del servidor de correo</w:t>
      </w:r>
      <w:r w:rsidR="0046018F">
        <w:rPr>
          <w:rFonts w:asciiTheme="minorHAnsi" w:hAnsiTheme="minorHAnsi" w:cs="Tahoma"/>
          <w:sz w:val="20"/>
          <w:szCs w:val="20"/>
          <w:lang w:val="es-PE"/>
        </w:rPr>
        <w:t xml:space="preserve"> con dirección </w:t>
      </w:r>
      <w:proofErr w:type="spellStart"/>
      <w:r w:rsidR="0046018F">
        <w:rPr>
          <w:rFonts w:asciiTheme="minorHAnsi" w:hAnsiTheme="minorHAnsi" w:cs="Tahoma"/>
          <w:sz w:val="20"/>
          <w:szCs w:val="20"/>
          <w:lang w:val="es-PE"/>
        </w:rPr>
        <w:t>ip</w:t>
      </w:r>
      <w:proofErr w:type="spellEnd"/>
      <w:r w:rsidR="0046018F">
        <w:rPr>
          <w:rFonts w:asciiTheme="minorHAnsi" w:hAnsiTheme="minorHAnsi" w:cs="Tahoma"/>
          <w:sz w:val="20"/>
          <w:szCs w:val="20"/>
          <w:lang w:val="es-PE"/>
        </w:rPr>
        <w:t xml:space="preserve"> 192.168.35.136</w:t>
      </w:r>
      <w:r w:rsidR="00850DED">
        <w:rPr>
          <w:rFonts w:asciiTheme="minorHAnsi" w:hAnsiTheme="minorHAnsi" w:cs="Tahoma"/>
          <w:sz w:val="20"/>
          <w:szCs w:val="20"/>
          <w:lang w:val="es-PE"/>
        </w:rPr>
        <w:t>. Para ello, ejecute el siguiente comando:</w:t>
      </w:r>
    </w:p>
    <w:p w:rsidR="00D734E9" w:rsidRPr="00893EA4" w:rsidRDefault="0046018F" w:rsidP="00D734E9">
      <w:pPr>
        <w:spacing w:before="120"/>
        <w:ind w:left="7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>
        <w:rPr>
          <w:rFonts w:asciiTheme="minorHAnsi" w:hAnsiTheme="minorHAnsi" w:cs="Tahoma"/>
          <w:b/>
          <w:sz w:val="20"/>
          <w:szCs w:val="20"/>
          <w:lang w:val="es-PE"/>
        </w:rPr>
        <w:t xml:space="preserve">telnet </w:t>
      </w:r>
      <w:proofErr w:type="gramStart"/>
      <w:r>
        <w:rPr>
          <w:rFonts w:asciiTheme="minorHAnsi" w:hAnsiTheme="minorHAnsi" w:cs="Tahoma"/>
          <w:b/>
          <w:sz w:val="20"/>
          <w:szCs w:val="20"/>
          <w:lang w:val="es-PE"/>
        </w:rPr>
        <w:t xml:space="preserve">192.168.35.136 </w:t>
      </w:r>
      <w:r w:rsidR="00D734E9" w:rsidRPr="00893EA4">
        <w:rPr>
          <w:rFonts w:asciiTheme="minorHAnsi" w:hAnsiTheme="minorHAnsi" w:cs="Tahoma"/>
          <w:b/>
          <w:sz w:val="20"/>
          <w:szCs w:val="20"/>
          <w:lang w:val="es-PE"/>
        </w:rPr>
        <w:t xml:space="preserve"> 25</w:t>
      </w:r>
      <w:proofErr w:type="gramEnd"/>
    </w:p>
    <w:p w:rsidR="00D734E9" w:rsidRPr="00B50057" w:rsidRDefault="00D734E9" w:rsidP="00D734E9">
      <w:pPr>
        <w:numPr>
          <w:ilvl w:val="0"/>
          <w:numId w:val="15"/>
        </w:num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Desde la otra ventana Terminal ejecute:</w:t>
      </w:r>
    </w:p>
    <w:p w:rsidR="00D734E9" w:rsidRPr="00893EA4" w:rsidRDefault="00D734E9" w:rsidP="00D734E9">
      <w:pPr>
        <w:spacing w:before="120"/>
        <w:ind w:left="7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proofErr w:type="spellStart"/>
      <w:r w:rsidRPr="00893EA4">
        <w:rPr>
          <w:rFonts w:asciiTheme="minorHAnsi" w:hAnsiTheme="minorHAnsi" w:cs="Tahoma"/>
          <w:b/>
          <w:sz w:val="20"/>
          <w:szCs w:val="20"/>
          <w:lang w:val="es-PE"/>
        </w:rPr>
        <w:t>netstat</w:t>
      </w:r>
      <w:proofErr w:type="spellEnd"/>
      <w:r w:rsidRPr="00893EA4">
        <w:rPr>
          <w:rFonts w:asciiTheme="minorHAnsi" w:hAnsiTheme="minorHAnsi" w:cs="Tahoma"/>
          <w:b/>
          <w:sz w:val="20"/>
          <w:szCs w:val="20"/>
          <w:lang w:val="es-PE"/>
        </w:rPr>
        <w:t xml:space="preserve"> –</w:t>
      </w:r>
      <w:proofErr w:type="spellStart"/>
      <w:r w:rsidRPr="00893EA4">
        <w:rPr>
          <w:rFonts w:asciiTheme="minorHAnsi" w:hAnsiTheme="minorHAnsi" w:cs="Tahoma"/>
          <w:b/>
          <w:sz w:val="20"/>
          <w:szCs w:val="20"/>
          <w:lang w:val="es-PE"/>
        </w:rPr>
        <w:t>an</w:t>
      </w:r>
      <w:proofErr w:type="spellEnd"/>
    </w:p>
    <w:p w:rsidR="00D734E9" w:rsidRPr="00B50057" w:rsidRDefault="00D734E9" w:rsidP="00D734E9">
      <w:pPr>
        <w:spacing w:before="120"/>
        <w:ind w:left="720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D734E9" w:rsidRPr="00B50057" w:rsidRDefault="00D734E9" w:rsidP="00D734E9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Describa detalladamente la conexión establecida entre la estación cliente y el servidor de correo (192.168.35.160)  indicando los puertos y protocolos que se abren en ambos equipos durante la conexión.</w:t>
      </w:r>
    </w:p>
    <w:p w:rsidR="00D734E9" w:rsidRPr="00B50057" w:rsidRDefault="00D734E9" w:rsidP="00D734E9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</w:t>
      </w:r>
    </w:p>
    <w:p w:rsidR="00C14CC0" w:rsidRPr="00B50057" w:rsidRDefault="00C14CC0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</w:p>
    <w:p w:rsidR="00A00ADD" w:rsidRPr="00B50057" w:rsidRDefault="00A00ADD" w:rsidP="00A00ADD">
      <w:p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Ejercicio 0</w:t>
      </w:r>
      <w:r w:rsidR="00D734E9" w:rsidRPr="00B50057">
        <w:rPr>
          <w:rFonts w:asciiTheme="minorHAnsi" w:hAnsiTheme="minorHAnsi" w:cs="Tahoma"/>
          <w:b/>
          <w:sz w:val="20"/>
          <w:szCs w:val="20"/>
          <w:lang w:val="es-PE"/>
        </w:rPr>
        <w:t>2</w:t>
      </w:r>
      <w:r w:rsidR="00850C18">
        <w:rPr>
          <w:rFonts w:asciiTheme="minorHAnsi" w:hAnsiTheme="minorHAnsi" w:cs="Tahoma"/>
          <w:b/>
          <w:sz w:val="20"/>
          <w:szCs w:val="20"/>
          <w:lang w:val="es-PE"/>
        </w:rPr>
        <w:t xml:space="preserve"> (0.75 puntos)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: OPEN RELAY</w:t>
      </w:r>
    </w:p>
    <w:p w:rsidR="00A00ADD" w:rsidRPr="00B50057" w:rsidRDefault="002F2F36" w:rsidP="00A00ADD">
      <w:pPr>
        <w:numPr>
          <w:ilvl w:val="0"/>
          <w:numId w:val="5"/>
        </w:num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Desde una ventana Terminal, c</w:t>
      </w:r>
      <w:r w:rsidR="00770102" w:rsidRPr="00B50057">
        <w:rPr>
          <w:rFonts w:asciiTheme="minorHAnsi" w:hAnsiTheme="minorHAnsi" w:cs="Tahoma"/>
          <w:sz w:val="20"/>
          <w:szCs w:val="20"/>
          <w:lang w:val="es-PE"/>
        </w:rPr>
        <w:t>onéctese</w:t>
      </w:r>
      <w:r w:rsidR="00A00ADD" w:rsidRPr="00B50057">
        <w:rPr>
          <w:rFonts w:asciiTheme="minorHAnsi" w:hAnsiTheme="minorHAnsi" w:cs="Tahoma"/>
          <w:sz w:val="20"/>
          <w:szCs w:val="20"/>
          <w:lang w:val="es-PE"/>
        </w:rPr>
        <w:t xml:space="preserve"> vía Telnet al puerto 25 al servidor de corre</w:t>
      </w:r>
      <w:r w:rsidR="007B5AEA" w:rsidRPr="00B50057">
        <w:rPr>
          <w:rFonts w:asciiTheme="minorHAnsi" w:hAnsiTheme="minorHAnsi" w:cs="Tahoma"/>
          <w:sz w:val="20"/>
          <w:szCs w:val="20"/>
          <w:lang w:val="es-PE"/>
        </w:rPr>
        <w:t>o</w:t>
      </w:r>
      <w:r w:rsidR="0046018F">
        <w:rPr>
          <w:rFonts w:asciiTheme="minorHAnsi" w:hAnsiTheme="minorHAnsi" w:cs="Tahoma"/>
          <w:sz w:val="20"/>
          <w:szCs w:val="20"/>
          <w:lang w:val="es-PE"/>
        </w:rPr>
        <w:t xml:space="preserve"> con dirección </w:t>
      </w:r>
      <w:proofErr w:type="spellStart"/>
      <w:r w:rsidR="0046018F">
        <w:rPr>
          <w:rFonts w:asciiTheme="minorHAnsi" w:hAnsiTheme="minorHAnsi" w:cs="Tahoma"/>
          <w:sz w:val="20"/>
          <w:szCs w:val="20"/>
          <w:lang w:val="es-PE"/>
        </w:rPr>
        <w:t>ip</w:t>
      </w:r>
      <w:proofErr w:type="spellEnd"/>
      <w:r w:rsidR="0046018F">
        <w:rPr>
          <w:rFonts w:asciiTheme="minorHAnsi" w:hAnsiTheme="minorHAnsi" w:cs="Tahoma"/>
          <w:sz w:val="20"/>
          <w:szCs w:val="20"/>
          <w:lang w:val="es-PE"/>
        </w:rPr>
        <w:t xml:space="preserve"> 192.168.35.136</w:t>
      </w:r>
      <w:r w:rsidR="00A00ADD" w:rsidRPr="00B50057">
        <w:rPr>
          <w:rFonts w:asciiTheme="minorHAnsi" w:hAnsiTheme="minorHAnsi" w:cs="Tahoma"/>
          <w:sz w:val="20"/>
          <w:szCs w:val="20"/>
          <w:lang w:val="es-PE"/>
        </w:rPr>
        <w:t xml:space="preserve">. </w:t>
      </w:r>
    </w:p>
    <w:p w:rsidR="00A00ADD" w:rsidRPr="00B50057" w:rsidRDefault="00A00ADD" w:rsidP="00A00ADD">
      <w:pPr>
        <w:numPr>
          <w:ilvl w:val="0"/>
          <w:numId w:val="5"/>
        </w:num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Intente una conversación SMTP de la siguiente forma, donde </w:t>
      </w:r>
      <w:hyperlink r:id="rId12" w:history="1">
        <w:r w:rsidR="00BB3020" w:rsidRPr="00B50057">
          <w:rPr>
            <w:rStyle w:val="Hipervnculo"/>
            <w:rFonts w:asciiTheme="minorHAnsi" w:hAnsiTheme="minorHAnsi" w:cs="Tahoma"/>
            <w:sz w:val="20"/>
            <w:szCs w:val="20"/>
            <w:lang w:val="es-PE"/>
          </w:rPr>
          <w:t>email-alumno@pucp.edu.pe</w:t>
        </w:r>
      </w:hyperlink>
      <w:r w:rsidR="00D734E9"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  <w:r w:rsidR="00D734E9" w:rsidRPr="00B50057">
        <w:rPr>
          <w:rFonts w:asciiTheme="minorHAnsi" w:hAnsiTheme="minorHAnsi" w:cs="Tahoma"/>
          <w:sz w:val="20"/>
          <w:szCs w:val="20"/>
          <w:lang w:val="es-PE"/>
        </w:rPr>
        <w:t>es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  <w:r w:rsidR="00D734E9" w:rsidRPr="00B50057">
        <w:rPr>
          <w:rFonts w:asciiTheme="minorHAnsi" w:hAnsiTheme="minorHAnsi" w:cs="Tahoma"/>
          <w:sz w:val="20"/>
          <w:szCs w:val="20"/>
          <w:lang w:val="es-PE"/>
        </w:rPr>
        <w:t>su dirección de correo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. Tenga en cuenta el punto (.) al final del mensaje que redacte</w:t>
      </w:r>
      <w:r w:rsidR="00893EA4">
        <w:rPr>
          <w:rFonts w:asciiTheme="minorHAnsi" w:hAnsiTheme="minorHAnsi" w:cs="Tahoma"/>
          <w:sz w:val="20"/>
          <w:szCs w:val="20"/>
          <w:lang w:val="es-PE"/>
        </w:rPr>
        <w:t>.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              </w:t>
      </w:r>
    </w:p>
    <w:p w:rsidR="00850DED" w:rsidRDefault="00850DE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</w:p>
    <w:p w:rsidR="00A00ADD" w:rsidRPr="00B50057" w:rsidRDefault="00850DE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C7642">
        <w:rPr>
          <w:rFonts w:asciiTheme="minorHAnsi" w:hAnsiTheme="minorHAnsi" w:cs="Courier New"/>
          <w:b/>
          <w:sz w:val="20"/>
          <w:szCs w:val="20"/>
          <w:lang w:val="es-PE"/>
        </w:rPr>
        <w:t>2.1. Enviando correo a</w:t>
      </w:r>
      <w:r w:rsidR="00CA67F3" w:rsidRPr="00BC7642">
        <w:rPr>
          <w:rFonts w:asciiTheme="minorHAnsi" w:hAnsiTheme="minorHAnsi" w:cs="Courier New"/>
          <w:b/>
          <w:sz w:val="20"/>
          <w:szCs w:val="20"/>
          <w:lang w:val="es-PE"/>
        </w:rPr>
        <w:t>l</w:t>
      </w:r>
      <w:r w:rsidRPr="00BC7642">
        <w:rPr>
          <w:rFonts w:asciiTheme="minorHAnsi" w:hAnsiTheme="minorHAnsi" w:cs="Courier New"/>
          <w:b/>
          <w:sz w:val="20"/>
          <w:szCs w:val="20"/>
          <w:lang w:val="es-PE"/>
        </w:rPr>
        <w:t xml:space="preserve"> dominio hotmail.com</w:t>
      </w:r>
    </w:p>
    <w:p w:rsidR="00A00ADD" w:rsidRPr="00B50057" w:rsidRDefault="00A00ADD" w:rsidP="00A00ADD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50057">
        <w:rPr>
          <w:rFonts w:asciiTheme="minorHAnsi" w:hAnsiTheme="minorHAnsi" w:cs="Courier New"/>
          <w:sz w:val="20"/>
          <w:szCs w:val="20"/>
        </w:rPr>
        <w:t># Establecemos conexión Telnet al puerto 25 del servidor de correos</w:t>
      </w:r>
    </w:p>
    <w:p w:rsidR="00A00ADD" w:rsidRPr="00B50057" w:rsidRDefault="005F0799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>
        <w:rPr>
          <w:rFonts w:asciiTheme="minorHAnsi" w:hAnsiTheme="minorHAnsi" w:cs="Courier New"/>
          <w:b/>
          <w:sz w:val="20"/>
          <w:szCs w:val="20"/>
          <w:lang w:val="es-PE"/>
        </w:rPr>
        <w:t>telnet 192.168.35.136</w:t>
      </w:r>
      <w:bookmarkStart w:id="1" w:name="_GoBack"/>
      <w:bookmarkEnd w:id="1"/>
      <w:r w:rsidR="00A00ADD"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 25</w:t>
      </w:r>
    </w:p>
    <w:p w:rsidR="00A00ADD" w:rsidRPr="00B50057" w:rsidRDefault="00A00ADD" w:rsidP="00A00ADD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50057">
        <w:rPr>
          <w:rFonts w:asciiTheme="minorHAnsi" w:hAnsiTheme="minorHAnsi" w:cs="Courier New"/>
          <w:sz w:val="20"/>
          <w:szCs w:val="20"/>
        </w:rPr>
        <w:t># Comando de inicio dónde ingresamos el  nombre del servidor</w:t>
      </w:r>
      <w:r w:rsidRPr="00B50057">
        <w:rPr>
          <w:rFonts w:asciiTheme="minorHAnsi" w:hAnsiTheme="minorHAnsi" w:cs="Courier New"/>
          <w:sz w:val="20"/>
          <w:szCs w:val="20"/>
        </w:rPr>
        <w:br/>
      </w:r>
      <w:r w:rsidR="002F2F36"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helo </w:t>
      </w:r>
      <w:proofErr w:type="spellStart"/>
      <w:r w:rsidR="002F2F36" w:rsidRPr="00893EA4">
        <w:rPr>
          <w:rFonts w:asciiTheme="minorHAnsi" w:hAnsiTheme="minorHAnsi" w:cs="Courier New"/>
          <w:b/>
          <w:sz w:val="20"/>
          <w:szCs w:val="20"/>
          <w:lang w:val="es-PE"/>
        </w:rPr>
        <w:t>labtel</w:t>
      </w:r>
      <w:proofErr w:type="spellEnd"/>
      <w:r w:rsidRPr="00B50057">
        <w:rPr>
          <w:rFonts w:asciiTheme="minorHAnsi" w:hAnsiTheme="minorHAnsi" w:cs="Courier New"/>
          <w:b/>
          <w:sz w:val="20"/>
          <w:szCs w:val="20"/>
          <w:lang w:val="es-PE"/>
        </w:rPr>
        <w:t xml:space="preserve"> </w:t>
      </w:r>
    </w:p>
    <w:p w:rsidR="00A00ADD" w:rsidRPr="00B50057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</w:p>
    <w:p w:rsidR="00A00ADD" w:rsidRPr="00893EA4" w:rsidRDefault="002F2F36" w:rsidP="00A00ADD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sz w:val="20"/>
          <w:szCs w:val="20"/>
        </w:rPr>
        <w:lastRenderedPageBreak/>
        <w:t># Ahora especifique</w:t>
      </w:r>
      <w:r w:rsidR="00A00ADD" w:rsidRPr="00893EA4">
        <w:rPr>
          <w:rFonts w:asciiTheme="minorHAnsi" w:hAnsiTheme="minorHAnsi" w:cs="Courier New"/>
          <w:sz w:val="20"/>
          <w:szCs w:val="20"/>
        </w:rPr>
        <w:t xml:space="preserve"> la dirección de correo </w:t>
      </w:r>
      <w:r w:rsidR="00850DED">
        <w:rPr>
          <w:rFonts w:asciiTheme="minorHAnsi" w:hAnsiTheme="minorHAnsi" w:cs="Courier New"/>
          <w:sz w:val="20"/>
          <w:szCs w:val="20"/>
        </w:rPr>
        <w:t xml:space="preserve">remitente: </w:t>
      </w:r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n-US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n-US"/>
        </w:rPr>
        <w:t xml:space="preserve">mail </w:t>
      </w: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n-US"/>
        </w:rPr>
        <w:t>from:</w:t>
      </w:r>
      <w:r w:rsidR="00BB3020" w:rsidRPr="00893EA4">
        <w:rPr>
          <w:rFonts w:asciiTheme="minorHAnsi" w:hAnsiTheme="minorHAnsi" w:cs="Courier New"/>
          <w:b/>
          <w:sz w:val="20"/>
          <w:szCs w:val="20"/>
          <w:lang w:val="en-US"/>
        </w:rPr>
        <w:t>email-</w:t>
      </w:r>
      <w:r w:rsidR="00D734E9" w:rsidRPr="00893EA4">
        <w:rPr>
          <w:rFonts w:asciiTheme="minorHAnsi" w:hAnsiTheme="minorHAnsi" w:cs="Courier New"/>
          <w:b/>
          <w:sz w:val="20"/>
          <w:szCs w:val="20"/>
          <w:lang w:val="en-US"/>
        </w:rPr>
        <w:t>alumno</w:t>
      </w:r>
      <w:r w:rsidRPr="00893EA4">
        <w:rPr>
          <w:rFonts w:asciiTheme="minorHAnsi" w:hAnsiTheme="minorHAnsi" w:cs="Courier New"/>
          <w:b/>
          <w:sz w:val="20"/>
          <w:szCs w:val="20"/>
          <w:lang w:val="en-US"/>
        </w:rPr>
        <w:t>@pucp.edu.pe</w:t>
      </w:r>
      <w:proofErr w:type="spellEnd"/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sz w:val="20"/>
          <w:szCs w:val="20"/>
          <w:lang w:val="en-US"/>
        </w:rPr>
      </w:pPr>
    </w:p>
    <w:p w:rsidR="00A00ADD" w:rsidRPr="00893EA4" w:rsidRDefault="00A00ADD" w:rsidP="00A00ADD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C7642">
        <w:rPr>
          <w:rFonts w:asciiTheme="minorHAnsi" w:hAnsiTheme="minorHAnsi" w:cs="Courier New"/>
          <w:sz w:val="20"/>
          <w:szCs w:val="20"/>
        </w:rPr>
        <w:t xml:space="preserve"># Ahora </w:t>
      </w:r>
      <w:r w:rsidR="002F2F36" w:rsidRPr="00BC7642">
        <w:rPr>
          <w:rFonts w:asciiTheme="minorHAnsi" w:hAnsiTheme="minorHAnsi" w:cs="Courier New"/>
          <w:sz w:val="20"/>
          <w:szCs w:val="20"/>
        </w:rPr>
        <w:t xml:space="preserve">indique </w:t>
      </w:r>
      <w:r w:rsidRPr="00BC7642">
        <w:rPr>
          <w:rFonts w:asciiTheme="minorHAnsi" w:hAnsiTheme="minorHAnsi" w:cs="Courier New"/>
          <w:sz w:val="20"/>
          <w:szCs w:val="20"/>
        </w:rPr>
        <w:t xml:space="preserve">la </w:t>
      </w:r>
      <w:r w:rsidR="002F2F36" w:rsidRPr="00BC7642">
        <w:rPr>
          <w:rFonts w:asciiTheme="minorHAnsi" w:hAnsiTheme="minorHAnsi" w:cs="Courier New"/>
          <w:sz w:val="20"/>
          <w:szCs w:val="20"/>
        </w:rPr>
        <w:t>dirección de destino</w:t>
      </w:r>
      <w:r w:rsidR="00850DED" w:rsidRPr="00BC7642">
        <w:rPr>
          <w:rFonts w:asciiTheme="minorHAnsi" w:hAnsiTheme="minorHAnsi" w:cs="Courier New"/>
          <w:sz w:val="20"/>
          <w:szCs w:val="20"/>
        </w:rPr>
        <w:t xml:space="preserve">. </w:t>
      </w:r>
      <w:r w:rsidR="00CA67F3" w:rsidRPr="00BC7642">
        <w:rPr>
          <w:rFonts w:asciiTheme="minorHAnsi" w:hAnsiTheme="minorHAnsi" w:cs="Courier New"/>
          <w:sz w:val="20"/>
          <w:szCs w:val="20"/>
        </w:rPr>
        <w:t>Si tiene una dirección de correo H</w:t>
      </w:r>
      <w:r w:rsidR="00850DED" w:rsidRPr="00BC7642">
        <w:rPr>
          <w:rFonts w:asciiTheme="minorHAnsi" w:hAnsiTheme="minorHAnsi" w:cs="Courier New"/>
          <w:sz w:val="20"/>
          <w:szCs w:val="20"/>
        </w:rPr>
        <w:t>otmail</w:t>
      </w:r>
      <w:r w:rsidR="00CA67F3" w:rsidRPr="00BC7642">
        <w:rPr>
          <w:rFonts w:asciiTheme="minorHAnsi" w:hAnsiTheme="minorHAnsi" w:cs="Courier New"/>
          <w:sz w:val="20"/>
          <w:szCs w:val="20"/>
        </w:rPr>
        <w:t xml:space="preserve">, puede utilizarla; en caso contrario, </w:t>
      </w:r>
      <w:r w:rsidR="00850DED" w:rsidRPr="00BC7642">
        <w:rPr>
          <w:rFonts w:asciiTheme="minorHAnsi" w:hAnsiTheme="minorHAnsi" w:cs="Courier New"/>
          <w:sz w:val="20"/>
          <w:szCs w:val="20"/>
        </w:rPr>
        <w:t>consulte con su JP</w:t>
      </w:r>
      <w:r w:rsidR="00CA67F3" w:rsidRPr="00BC7642">
        <w:rPr>
          <w:rFonts w:asciiTheme="minorHAnsi" w:hAnsiTheme="minorHAnsi" w:cs="Courier New"/>
          <w:sz w:val="20"/>
          <w:szCs w:val="20"/>
        </w:rPr>
        <w:t xml:space="preserve"> para que le proporcione una de prueba.</w:t>
      </w:r>
      <w:r w:rsidRPr="00BC7642">
        <w:rPr>
          <w:rFonts w:asciiTheme="minorHAnsi" w:hAnsiTheme="minorHAnsi" w:cs="Courier New"/>
          <w:sz w:val="20"/>
          <w:szCs w:val="20"/>
        </w:rPr>
        <w:br/>
      </w:r>
      <w:proofErr w:type="spellStart"/>
      <w:r w:rsidR="00BB3020" w:rsidRPr="00BC7642">
        <w:rPr>
          <w:rFonts w:asciiTheme="minorHAnsi" w:hAnsiTheme="minorHAnsi" w:cs="Courier New"/>
          <w:b/>
          <w:sz w:val="20"/>
          <w:szCs w:val="20"/>
          <w:lang w:val="es-PE"/>
        </w:rPr>
        <w:t>rcpt</w:t>
      </w:r>
      <w:proofErr w:type="spellEnd"/>
      <w:r w:rsidR="00BB3020" w:rsidRPr="00BC7642">
        <w:rPr>
          <w:rFonts w:asciiTheme="minorHAnsi" w:hAnsiTheme="minorHAnsi" w:cs="Courier New"/>
          <w:b/>
          <w:sz w:val="20"/>
          <w:szCs w:val="20"/>
          <w:lang w:val="es-PE"/>
        </w:rPr>
        <w:t xml:space="preserve"> to:email-</w:t>
      </w:r>
      <w:r w:rsidR="00D734E9" w:rsidRPr="00BC7642">
        <w:rPr>
          <w:rFonts w:asciiTheme="minorHAnsi" w:hAnsiTheme="minorHAnsi" w:cs="Courier New"/>
          <w:b/>
          <w:sz w:val="20"/>
          <w:szCs w:val="20"/>
          <w:lang w:val="es-PE"/>
        </w:rPr>
        <w:t>alumno</w:t>
      </w:r>
      <w:r w:rsidR="00850DED" w:rsidRPr="00BC7642">
        <w:rPr>
          <w:rFonts w:asciiTheme="minorHAnsi" w:hAnsiTheme="minorHAnsi" w:cs="Courier New"/>
          <w:b/>
          <w:sz w:val="20"/>
          <w:szCs w:val="20"/>
          <w:lang w:val="es-PE"/>
        </w:rPr>
        <w:t>@hotmail.com</w:t>
      </w:r>
    </w:p>
    <w:p w:rsidR="00CA67F3" w:rsidRDefault="00CA67F3" w:rsidP="00A00ADD">
      <w:pPr>
        <w:spacing w:before="120"/>
        <w:jc w:val="both"/>
        <w:rPr>
          <w:rFonts w:asciiTheme="minorHAnsi" w:hAnsiTheme="minorHAnsi" w:cs="Courier New"/>
          <w:sz w:val="20"/>
          <w:szCs w:val="20"/>
          <w:lang w:val="es-PE"/>
        </w:rPr>
      </w:pPr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sz w:val="20"/>
          <w:szCs w:val="20"/>
          <w:lang w:val="es-PE"/>
        </w:rPr>
        <w:t>#Contenido del mensaje</w:t>
      </w:r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DATA</w:t>
      </w:r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Subject</w:t>
      </w:r>
      <w:proofErr w:type="spellEnd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: Mensaje de Prueba</w:t>
      </w:r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Hola, este es un mensaje de prueba </w:t>
      </w:r>
    </w:p>
    <w:p w:rsidR="00A00ADD" w:rsidRPr="00893EA4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.</w:t>
      </w:r>
    </w:p>
    <w:p w:rsidR="00A00ADD" w:rsidRPr="00B50057" w:rsidRDefault="00A00ADD" w:rsidP="00A00ADD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quit</w:t>
      </w:r>
      <w:proofErr w:type="spellEnd"/>
    </w:p>
    <w:p w:rsidR="00A00ADD" w:rsidRPr="00B50057" w:rsidRDefault="00A00ADD" w:rsidP="00A00ADD">
      <w:pPr>
        <w:spacing w:before="120"/>
        <w:jc w:val="both"/>
        <w:rPr>
          <w:rFonts w:asciiTheme="minorHAnsi" w:hAnsiTheme="minorHAnsi" w:cs="Courier New"/>
          <w:sz w:val="20"/>
          <w:szCs w:val="20"/>
          <w:lang w:val="es-PE"/>
        </w:rPr>
      </w:pPr>
    </w:p>
    <w:p w:rsidR="006C26A2" w:rsidRPr="00B50057" w:rsidRDefault="00D734E9" w:rsidP="00A00AD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Revise</w:t>
      </w:r>
      <w:r w:rsidR="001C660B" w:rsidRPr="00B50057">
        <w:rPr>
          <w:rFonts w:asciiTheme="minorHAnsi" w:hAnsiTheme="minorHAnsi" w:cs="Tahoma"/>
          <w:sz w:val="20"/>
          <w:szCs w:val="20"/>
          <w:lang w:val="es-PE"/>
        </w:rPr>
        <w:t xml:space="preserve"> su cuenta de correo </w:t>
      </w:r>
      <w:r w:rsidR="00CA67F3">
        <w:rPr>
          <w:rFonts w:asciiTheme="minorHAnsi" w:hAnsiTheme="minorHAnsi" w:cs="Tahoma"/>
          <w:sz w:val="20"/>
          <w:szCs w:val="20"/>
          <w:lang w:val="es-PE"/>
        </w:rPr>
        <w:t xml:space="preserve">Hotmail </w:t>
      </w:r>
      <w:r w:rsidR="001C660B" w:rsidRPr="00B50057">
        <w:rPr>
          <w:rFonts w:asciiTheme="minorHAnsi" w:hAnsiTheme="minorHAnsi" w:cs="Tahoma"/>
          <w:sz w:val="20"/>
          <w:szCs w:val="20"/>
          <w:lang w:val="es-PE"/>
        </w:rPr>
        <w:t>y verifique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que recibió el mensaje</w:t>
      </w:r>
      <w:r w:rsidR="00A00ADD" w:rsidRPr="00B50057">
        <w:rPr>
          <w:rFonts w:asciiTheme="minorHAnsi" w:hAnsiTheme="minorHAnsi" w:cs="Tahoma"/>
          <w:sz w:val="20"/>
          <w:szCs w:val="20"/>
          <w:lang w:val="es-PE"/>
        </w:rPr>
        <w:t>. Re</w:t>
      </w:r>
      <w:r w:rsidR="00770102" w:rsidRPr="00B50057">
        <w:rPr>
          <w:rFonts w:asciiTheme="minorHAnsi" w:hAnsiTheme="minorHAnsi" w:cs="Tahoma"/>
          <w:sz w:val="20"/>
          <w:szCs w:val="20"/>
          <w:lang w:val="es-PE"/>
        </w:rPr>
        <w:t>vise las cabeceras del mensaje</w:t>
      </w:r>
      <w:r w:rsidR="003F1A6D" w:rsidRPr="00B50057">
        <w:rPr>
          <w:rFonts w:asciiTheme="minorHAnsi" w:hAnsiTheme="minorHAnsi" w:cs="Tahoma"/>
          <w:sz w:val="20"/>
          <w:szCs w:val="20"/>
          <w:lang w:val="es-PE"/>
        </w:rPr>
        <w:t xml:space="preserve"> (ver anexo 2)</w:t>
      </w:r>
      <w:r w:rsidR="00770102" w:rsidRPr="00B50057">
        <w:rPr>
          <w:rFonts w:asciiTheme="minorHAnsi" w:hAnsiTheme="minorHAnsi" w:cs="Tahoma"/>
          <w:sz w:val="20"/>
          <w:szCs w:val="20"/>
          <w:lang w:val="es-PE"/>
        </w:rPr>
        <w:t xml:space="preserve"> y fíjese en las entradas </w:t>
      </w:r>
      <w:proofErr w:type="spellStart"/>
      <w:r w:rsidR="00770102" w:rsidRPr="00B50057">
        <w:rPr>
          <w:rFonts w:asciiTheme="minorHAnsi" w:hAnsiTheme="minorHAnsi" w:cs="Tahoma"/>
          <w:sz w:val="20"/>
          <w:szCs w:val="20"/>
          <w:lang w:val="es-PE"/>
        </w:rPr>
        <w:t>From</w:t>
      </w:r>
      <w:proofErr w:type="spellEnd"/>
      <w:r w:rsidR="00770102" w:rsidRPr="00B50057">
        <w:rPr>
          <w:rFonts w:asciiTheme="minorHAnsi" w:hAnsiTheme="minorHAnsi" w:cs="Tahoma"/>
          <w:sz w:val="20"/>
          <w:szCs w:val="20"/>
          <w:lang w:val="es-PE"/>
        </w:rPr>
        <w:t xml:space="preserve"> y To</w:t>
      </w:r>
      <w:r w:rsidR="00A00ADD" w:rsidRPr="00B50057">
        <w:rPr>
          <w:rFonts w:asciiTheme="minorHAnsi" w:hAnsiTheme="minorHAnsi" w:cs="Tahoma"/>
          <w:sz w:val="20"/>
          <w:szCs w:val="20"/>
          <w:lang w:val="es-PE"/>
        </w:rPr>
        <w:t>. ¿Es posible saber quién es el</w:t>
      </w:r>
      <w:r w:rsidR="006C26A2" w:rsidRPr="00B50057">
        <w:rPr>
          <w:rFonts w:asciiTheme="minorHAnsi" w:hAnsiTheme="minorHAnsi" w:cs="Tahoma"/>
          <w:sz w:val="20"/>
          <w:szCs w:val="20"/>
          <w:lang w:val="es-PE"/>
        </w:rPr>
        <w:t xml:space="preserve"> remitente real?</w:t>
      </w:r>
      <w:r w:rsidR="00770102" w:rsidRPr="00B50057">
        <w:rPr>
          <w:rFonts w:asciiTheme="minorHAnsi" w:hAnsiTheme="minorHAnsi" w:cs="Tahoma"/>
          <w:sz w:val="20"/>
          <w:szCs w:val="20"/>
          <w:lang w:val="es-PE"/>
        </w:rPr>
        <w:t xml:space="preserve"> Comente</w:t>
      </w:r>
    </w:p>
    <w:p w:rsidR="00770102" w:rsidRPr="00B50057" w:rsidRDefault="00770102" w:rsidP="00A00AD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770102" w:rsidRPr="00B50057" w:rsidRDefault="00770102" w:rsidP="00770102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  <w:lang w:val="es-PE"/>
        </w:rPr>
        <w:t>________________________________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_</w:t>
      </w:r>
    </w:p>
    <w:p w:rsidR="00770102" w:rsidRPr="00B50057" w:rsidRDefault="00770102" w:rsidP="00770102">
      <w:pPr>
        <w:rPr>
          <w:rFonts w:asciiTheme="minorHAnsi" w:hAnsiTheme="minorHAnsi" w:cs="Tahoma"/>
          <w:sz w:val="20"/>
          <w:szCs w:val="20"/>
          <w:lang w:val="es-PE"/>
        </w:rPr>
      </w:pPr>
    </w:p>
    <w:p w:rsidR="00770102" w:rsidRPr="00B50057" w:rsidRDefault="00770102" w:rsidP="00770102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¿Es posible determinar el origen del mensaje? Comente</w:t>
      </w:r>
    </w:p>
    <w:p w:rsidR="00770102" w:rsidRPr="00B50057" w:rsidRDefault="00770102" w:rsidP="00770102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  <w:lang w:val="es-PE"/>
        </w:rPr>
        <w:t>________________________</w:t>
      </w:r>
    </w:p>
    <w:p w:rsidR="00770102" w:rsidRPr="00B50057" w:rsidRDefault="00770102" w:rsidP="00770102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</w:p>
    <w:p w:rsidR="00A00ADD" w:rsidRPr="00B50057" w:rsidRDefault="002F2F36" w:rsidP="00A00ADD">
      <w:p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Indique cuá</w:t>
      </w:r>
      <w:r w:rsidR="00A00ADD" w:rsidRPr="00B50057">
        <w:rPr>
          <w:rFonts w:asciiTheme="minorHAnsi" w:hAnsiTheme="minorHAnsi" w:cs="Tahoma"/>
          <w:sz w:val="20"/>
          <w:szCs w:val="20"/>
          <w:lang w:val="es-PE"/>
        </w:rPr>
        <w:t xml:space="preserve">l es la falla de seguridad en el protocolo SMTP </w:t>
      </w:r>
    </w:p>
    <w:p w:rsidR="00912174" w:rsidRPr="00B50057" w:rsidRDefault="00912174" w:rsidP="00912174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912174" w:rsidRPr="00B50057" w:rsidRDefault="00912174" w:rsidP="00912174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="Tahoma"/>
          <w:sz w:val="20"/>
          <w:szCs w:val="20"/>
          <w:lang w:val="es-PE"/>
        </w:rPr>
        <w:t>________________________________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_</w:t>
      </w:r>
    </w:p>
    <w:p w:rsidR="00A00ADD" w:rsidRDefault="00A00ADD" w:rsidP="00A00ADD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</w:p>
    <w:p w:rsidR="00912174" w:rsidRPr="00B50057" w:rsidRDefault="00912174" w:rsidP="00A00ADD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</w:p>
    <w:p w:rsidR="00CA67F3" w:rsidRPr="00B50057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C7642">
        <w:rPr>
          <w:rFonts w:asciiTheme="minorHAnsi" w:hAnsiTheme="minorHAnsi" w:cs="Courier New"/>
          <w:b/>
          <w:sz w:val="20"/>
          <w:szCs w:val="20"/>
          <w:lang w:val="es-PE"/>
        </w:rPr>
        <w:t>2.1. Enviando mensajes de correo al dominio pucp.edu.pe</w:t>
      </w:r>
    </w:p>
    <w:p w:rsidR="00CA67F3" w:rsidRPr="00B50057" w:rsidRDefault="00CA67F3" w:rsidP="00CA67F3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50057">
        <w:rPr>
          <w:rFonts w:asciiTheme="minorHAnsi" w:hAnsiTheme="minorHAnsi" w:cs="Courier New"/>
          <w:sz w:val="20"/>
          <w:szCs w:val="20"/>
        </w:rPr>
        <w:t># Establecemos conexión Telnet al puerto 25 del servidor de correos</w:t>
      </w:r>
    </w:p>
    <w:p w:rsidR="00CA67F3" w:rsidRPr="00B50057" w:rsidRDefault="0046018F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>
        <w:rPr>
          <w:rFonts w:asciiTheme="minorHAnsi" w:hAnsiTheme="minorHAnsi" w:cs="Courier New"/>
          <w:b/>
          <w:sz w:val="20"/>
          <w:szCs w:val="20"/>
          <w:lang w:val="es-PE"/>
        </w:rPr>
        <w:t xml:space="preserve">telnet </w:t>
      </w:r>
      <w:proofErr w:type="gramStart"/>
      <w:r>
        <w:rPr>
          <w:rFonts w:asciiTheme="minorHAnsi" w:hAnsiTheme="minorHAnsi" w:cs="Courier New"/>
          <w:b/>
          <w:sz w:val="20"/>
          <w:szCs w:val="20"/>
          <w:lang w:val="es-PE"/>
        </w:rPr>
        <w:t xml:space="preserve">192.168.35.136 </w:t>
      </w:r>
      <w:r w:rsidR="00CA67F3"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 25</w:t>
      </w:r>
      <w:proofErr w:type="gramEnd"/>
    </w:p>
    <w:p w:rsidR="00CA67F3" w:rsidRPr="00B50057" w:rsidRDefault="00CA67F3" w:rsidP="00CA67F3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B50057">
        <w:rPr>
          <w:rFonts w:asciiTheme="minorHAnsi" w:hAnsiTheme="minorHAnsi" w:cs="Courier New"/>
          <w:sz w:val="20"/>
          <w:szCs w:val="20"/>
        </w:rPr>
        <w:t># Comando de inicio dónde ingresamos el  nombre del servidor</w:t>
      </w:r>
      <w:r w:rsidRPr="00B50057">
        <w:rPr>
          <w:rFonts w:asciiTheme="minorHAnsi" w:hAnsiTheme="minorHAnsi" w:cs="Courier New"/>
          <w:sz w:val="20"/>
          <w:szCs w:val="20"/>
        </w:rPr>
        <w:br/>
      </w: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helo </w:t>
      </w: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labtel</w:t>
      </w:r>
      <w:proofErr w:type="spellEnd"/>
      <w:r w:rsidRPr="00B50057">
        <w:rPr>
          <w:rFonts w:asciiTheme="minorHAnsi" w:hAnsiTheme="minorHAnsi" w:cs="Courier New"/>
          <w:b/>
          <w:sz w:val="20"/>
          <w:szCs w:val="20"/>
          <w:lang w:val="es-PE"/>
        </w:rPr>
        <w:t xml:space="preserve"> </w:t>
      </w:r>
    </w:p>
    <w:p w:rsidR="00CA67F3" w:rsidRPr="00893EA4" w:rsidRDefault="00CA67F3" w:rsidP="00CA67F3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sz w:val="20"/>
          <w:szCs w:val="20"/>
        </w:rPr>
        <w:t xml:space="preserve"># Ahora especifique la dirección de correo </w:t>
      </w:r>
      <w:r>
        <w:rPr>
          <w:rFonts w:asciiTheme="minorHAnsi" w:hAnsiTheme="minorHAnsi" w:cs="Courier New"/>
          <w:sz w:val="20"/>
          <w:szCs w:val="20"/>
        </w:rPr>
        <w:t xml:space="preserve">remitente: </w:t>
      </w:r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n-US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n-US"/>
        </w:rPr>
        <w:t xml:space="preserve">mail </w:t>
      </w: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n-US"/>
        </w:rPr>
        <w:t>from:email-alumno@pucp.edu.pe</w:t>
      </w:r>
      <w:proofErr w:type="spellEnd"/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sz w:val="20"/>
          <w:szCs w:val="20"/>
          <w:lang w:val="en-US"/>
        </w:rPr>
      </w:pPr>
    </w:p>
    <w:p w:rsidR="00CA67F3" w:rsidRPr="00893EA4" w:rsidRDefault="00CA67F3" w:rsidP="00CA67F3">
      <w:pPr>
        <w:spacing w:before="120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sz w:val="20"/>
          <w:szCs w:val="20"/>
        </w:rPr>
        <w:t># Ahora indique la dirección de destino</w:t>
      </w:r>
      <w:r>
        <w:rPr>
          <w:rFonts w:asciiTheme="minorHAnsi" w:hAnsiTheme="minorHAnsi" w:cs="Courier New"/>
          <w:sz w:val="20"/>
          <w:szCs w:val="20"/>
        </w:rPr>
        <w:t>. En este caso, ingrese su cuenta de correo pucp.edu.pe.</w:t>
      </w:r>
      <w:r w:rsidRPr="00893EA4">
        <w:rPr>
          <w:rFonts w:asciiTheme="minorHAnsi" w:hAnsiTheme="minorHAnsi" w:cs="Courier New"/>
          <w:sz w:val="20"/>
          <w:szCs w:val="20"/>
        </w:rPr>
        <w:br/>
      </w: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rcpt</w:t>
      </w:r>
      <w:proofErr w:type="spellEnd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 </w:t>
      </w: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to:email-alumno</w:t>
      </w:r>
      <w:r>
        <w:rPr>
          <w:rFonts w:asciiTheme="minorHAnsi" w:hAnsiTheme="minorHAnsi" w:cs="Courier New"/>
          <w:b/>
          <w:sz w:val="20"/>
          <w:szCs w:val="20"/>
          <w:lang w:val="es-PE"/>
        </w:rPr>
        <w:t>@pucp.edu.pe</w:t>
      </w:r>
      <w:proofErr w:type="spellEnd"/>
    </w:p>
    <w:p w:rsidR="00CA67F3" w:rsidRDefault="00CA67F3" w:rsidP="00CA67F3">
      <w:pPr>
        <w:spacing w:before="120"/>
        <w:jc w:val="both"/>
        <w:rPr>
          <w:rFonts w:asciiTheme="minorHAnsi" w:hAnsiTheme="minorHAnsi" w:cs="Courier New"/>
          <w:sz w:val="20"/>
          <w:szCs w:val="20"/>
          <w:lang w:val="es-PE"/>
        </w:rPr>
      </w:pPr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sz w:val="20"/>
          <w:szCs w:val="20"/>
          <w:lang w:val="es-PE"/>
        </w:rPr>
        <w:t>#Contenido del mensaje</w:t>
      </w:r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DATA</w:t>
      </w:r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Subject</w:t>
      </w:r>
      <w:proofErr w:type="spellEnd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: Mensaje de Prueba</w:t>
      </w:r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 xml:space="preserve">Hola, este es un mensaje de prueba </w:t>
      </w:r>
    </w:p>
    <w:p w:rsidR="00CA67F3" w:rsidRPr="00893EA4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.</w:t>
      </w:r>
    </w:p>
    <w:p w:rsidR="00CA67F3" w:rsidRPr="00B50057" w:rsidRDefault="00CA67F3" w:rsidP="00CA67F3">
      <w:pPr>
        <w:spacing w:before="120"/>
        <w:jc w:val="both"/>
        <w:rPr>
          <w:rFonts w:asciiTheme="minorHAnsi" w:hAnsiTheme="minorHAnsi" w:cs="Courier New"/>
          <w:b/>
          <w:sz w:val="20"/>
          <w:szCs w:val="20"/>
          <w:lang w:val="es-PE"/>
        </w:rPr>
      </w:pPr>
      <w:proofErr w:type="spellStart"/>
      <w:r w:rsidRPr="00893EA4">
        <w:rPr>
          <w:rFonts w:asciiTheme="minorHAnsi" w:hAnsiTheme="minorHAnsi" w:cs="Courier New"/>
          <w:b/>
          <w:sz w:val="20"/>
          <w:szCs w:val="20"/>
          <w:lang w:val="es-PE"/>
        </w:rPr>
        <w:t>quit</w:t>
      </w:r>
      <w:proofErr w:type="spellEnd"/>
    </w:p>
    <w:p w:rsidR="00CA67F3" w:rsidRPr="00B50057" w:rsidRDefault="00CA67F3" w:rsidP="00CA67F3">
      <w:pPr>
        <w:spacing w:before="120"/>
        <w:jc w:val="both"/>
        <w:rPr>
          <w:rFonts w:asciiTheme="minorHAnsi" w:hAnsiTheme="minorHAnsi" w:cs="Courier New"/>
          <w:sz w:val="20"/>
          <w:szCs w:val="20"/>
          <w:lang w:val="es-PE"/>
        </w:rPr>
      </w:pPr>
    </w:p>
    <w:p w:rsidR="00CA67F3" w:rsidRPr="00B50057" w:rsidRDefault="00CA67F3" w:rsidP="00CA67F3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Revise su cuenta de correo </w:t>
      </w:r>
      <w:r>
        <w:rPr>
          <w:rFonts w:asciiTheme="minorHAnsi" w:hAnsiTheme="minorHAnsi" w:cs="Tahoma"/>
          <w:sz w:val="20"/>
          <w:szCs w:val="20"/>
          <w:lang w:val="es-PE"/>
        </w:rPr>
        <w:t xml:space="preserve">pucp.edu.pe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y verifique </w:t>
      </w:r>
      <w:r>
        <w:rPr>
          <w:rFonts w:asciiTheme="minorHAnsi" w:hAnsiTheme="minorHAnsi" w:cs="Tahoma"/>
          <w:sz w:val="20"/>
          <w:szCs w:val="20"/>
          <w:lang w:val="es-PE"/>
        </w:rPr>
        <w:t xml:space="preserve">si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recibió el mensaje. Comente</w:t>
      </w:r>
    </w:p>
    <w:p w:rsidR="00CA67F3" w:rsidRPr="00B50057" w:rsidRDefault="00CA67F3" w:rsidP="00CA67F3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CA67F3" w:rsidRPr="00B50057" w:rsidRDefault="00CA67F3" w:rsidP="00CA67F3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  <w:lang w:val="es-PE"/>
        </w:rPr>
        <w:t>________________________________</w:t>
      </w:r>
    </w:p>
    <w:p w:rsidR="00CA67F3" w:rsidRPr="00B50057" w:rsidRDefault="00CA67F3" w:rsidP="00CA67F3">
      <w:pPr>
        <w:rPr>
          <w:rFonts w:asciiTheme="minorHAnsi" w:hAnsiTheme="minorHAnsi" w:cs="Tahoma"/>
          <w:sz w:val="20"/>
          <w:szCs w:val="20"/>
          <w:lang w:val="es-PE"/>
        </w:rPr>
      </w:pPr>
    </w:p>
    <w:p w:rsidR="00CA67F3" w:rsidRPr="00B50057" w:rsidRDefault="00CA67F3" w:rsidP="00CA67F3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47A4D" w:rsidRDefault="00447A4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912174" w:rsidRPr="00B50057" w:rsidRDefault="00912174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A5F80" w:rsidRPr="00B50057" w:rsidRDefault="004A5F80">
      <w:pPr>
        <w:pStyle w:val="StyleExperienciaLeft"/>
        <w:rPr>
          <w:rFonts w:asciiTheme="minorHAnsi" w:hAnsiTheme="minorHAnsi"/>
        </w:rPr>
      </w:pPr>
      <w:r w:rsidRPr="00B50057">
        <w:rPr>
          <w:rFonts w:asciiTheme="minorHAnsi" w:hAnsiTheme="minorHAnsi"/>
        </w:rPr>
        <w:t>Protocolo HTTP</w:t>
      </w:r>
    </w:p>
    <w:p w:rsidR="004A5F80" w:rsidRPr="00B50057" w:rsidRDefault="004A5F80">
      <w:pPr>
        <w:spacing w:before="120"/>
        <w:jc w:val="both"/>
        <w:rPr>
          <w:rFonts w:asciiTheme="minorHAnsi" w:hAnsiTheme="minorHAnsi" w:cs="Arial"/>
          <w:b/>
          <w:sz w:val="28"/>
          <w:szCs w:val="28"/>
          <w:lang w:val="es-PE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91"/>
        <w:gridCol w:w="3761"/>
      </w:tblGrid>
      <w:tr w:rsidR="004A5F80" w:rsidRPr="00B50057">
        <w:trPr>
          <w:cantSplit/>
          <w:trHeight w:val="345"/>
        </w:trPr>
        <w:tc>
          <w:tcPr>
            <w:tcW w:w="891" w:type="dxa"/>
            <w:vMerge w:val="restart"/>
            <w:shd w:val="clear" w:color="auto" w:fill="auto"/>
            <w:vAlign w:val="center"/>
          </w:tcPr>
          <w:p w:rsidR="004A5F80" w:rsidRPr="00B50057" w:rsidRDefault="00067C87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noProof/>
                <w:lang w:val="es-PE" w:eastAsia="es-PE"/>
              </w:rPr>
              <w:drawing>
                <wp:inline distT="0" distB="0" distL="0" distR="0" wp14:anchorId="1DCABE12" wp14:editId="05EA7995">
                  <wp:extent cx="438150" cy="4191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 w:rsidP="00E059B7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Puntaje: 1</w:t>
            </w:r>
            <w:r w:rsidR="00850C18">
              <w:rPr>
                <w:rFonts w:asciiTheme="minorHAnsi" w:hAnsiTheme="minorHAnsi"/>
                <w:b/>
                <w:sz w:val="22"/>
                <w:szCs w:val="22"/>
              </w:rPr>
              <w:t xml:space="preserve"> p</w:t>
            </w: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unto</w:t>
            </w:r>
          </w:p>
        </w:tc>
      </w:tr>
      <w:tr w:rsidR="004A5F80" w:rsidRPr="00B50057">
        <w:trPr>
          <w:cantSplit/>
          <w:trHeight w:val="315"/>
        </w:trPr>
        <w:tc>
          <w:tcPr>
            <w:tcW w:w="891" w:type="dxa"/>
            <w:vMerge/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  <w:b/>
                <w:sz w:val="32"/>
                <w:szCs w:val="32"/>
              </w:rPr>
            </w:pP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4A5F80" w:rsidRPr="00B50057" w:rsidRDefault="004A5F80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Tiempo de duración: 30 min.</w:t>
            </w:r>
          </w:p>
        </w:tc>
      </w:tr>
    </w:tbl>
    <w:p w:rsidR="004A5F80" w:rsidRPr="00B50057" w:rsidRDefault="004A5F80">
      <w:pPr>
        <w:spacing w:before="120" w:line="480" w:lineRule="auto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A5F80" w:rsidRPr="00B50057" w:rsidRDefault="004A5F8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Instalación de HTTP Server</w:t>
      </w:r>
    </w:p>
    <w:p w:rsidR="004A5F80" w:rsidRPr="00B50057" w:rsidRDefault="004A5F8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A5F80" w:rsidRPr="00B50057" w:rsidRDefault="004A5F8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E</w:t>
      </w:r>
      <w:r w:rsidR="00AC16CC" w:rsidRPr="00B50057">
        <w:rPr>
          <w:rFonts w:asciiTheme="minorHAnsi" w:hAnsiTheme="minorHAnsi" w:cs="Tahoma"/>
          <w:sz w:val="20"/>
          <w:szCs w:val="20"/>
          <w:lang w:val="es-PE"/>
        </w:rPr>
        <w:t xml:space="preserve">sta parte del laboratorio se realizará </w:t>
      </w:r>
      <w:r w:rsidR="008618A9" w:rsidRPr="00B50057">
        <w:rPr>
          <w:rFonts w:asciiTheme="minorHAnsi" w:hAnsiTheme="minorHAnsi" w:cs="Tahoma"/>
          <w:sz w:val="20"/>
          <w:szCs w:val="20"/>
          <w:lang w:val="es-PE"/>
        </w:rPr>
        <w:t xml:space="preserve">con </w:t>
      </w:r>
      <w:r w:rsidR="008618A9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2 </w:t>
      </w:r>
      <w:proofErr w:type="spellStart"/>
      <w:r w:rsidR="008618A9" w:rsidRPr="00B50057">
        <w:rPr>
          <w:rFonts w:asciiTheme="minorHAnsi" w:hAnsiTheme="minorHAnsi" w:cs="Tahoma"/>
          <w:b/>
          <w:sz w:val="20"/>
          <w:szCs w:val="20"/>
          <w:lang w:val="es-PE"/>
        </w:rPr>
        <w:t>PCs</w:t>
      </w:r>
      <w:proofErr w:type="spellEnd"/>
      <w:r w:rsidR="00AC16CC" w:rsidRPr="00B50057">
        <w:rPr>
          <w:rFonts w:asciiTheme="minorHAnsi" w:hAnsiTheme="minorHAnsi" w:cs="Tahoma"/>
          <w:b/>
          <w:sz w:val="20"/>
          <w:szCs w:val="20"/>
          <w:lang w:val="es-PE"/>
        </w:rPr>
        <w:t>.</w:t>
      </w:r>
      <w:r w:rsidR="00AC16CC" w:rsidRPr="00B50057">
        <w:rPr>
          <w:rFonts w:asciiTheme="minorHAnsi" w:hAnsiTheme="minorHAnsi" w:cs="Tahoma"/>
          <w:sz w:val="20"/>
          <w:szCs w:val="20"/>
          <w:lang w:val="es-PE"/>
        </w:rPr>
        <w:t xml:space="preserve"> El objetivo es</w:t>
      </w:r>
      <w:r w:rsidR="008618A9" w:rsidRPr="00B50057">
        <w:rPr>
          <w:rFonts w:asciiTheme="minorHAnsi" w:hAnsiTheme="minorHAnsi" w:cs="Tahoma"/>
          <w:sz w:val="20"/>
          <w:szCs w:val="20"/>
          <w:lang w:val="es-PE"/>
        </w:rPr>
        <w:t xml:space="preserve"> instalar y</w:t>
      </w:r>
      <w:r w:rsidR="00AC16CC" w:rsidRPr="00B50057">
        <w:rPr>
          <w:rFonts w:asciiTheme="minorHAnsi" w:hAnsiTheme="minorHAnsi" w:cs="Tahoma"/>
          <w:sz w:val="20"/>
          <w:szCs w:val="20"/>
          <w:lang w:val="es-PE"/>
        </w:rPr>
        <w:t xml:space="preserve"> ejecutar el servicio</w:t>
      </w:r>
      <w:r w:rsidR="008618A9" w:rsidRPr="00B50057">
        <w:rPr>
          <w:rFonts w:asciiTheme="minorHAnsi" w:hAnsiTheme="minorHAnsi" w:cs="Tahoma"/>
          <w:sz w:val="20"/>
          <w:szCs w:val="20"/>
          <w:lang w:val="es-PE"/>
        </w:rPr>
        <w:t xml:space="preserve"> HTTP en la </w:t>
      </w:r>
      <w:r w:rsidR="008618A9" w:rsidRPr="00B50057">
        <w:rPr>
          <w:rFonts w:asciiTheme="minorHAnsi" w:hAnsiTheme="minorHAnsi" w:cs="Tahoma"/>
          <w:b/>
          <w:sz w:val="20"/>
          <w:szCs w:val="20"/>
          <w:lang w:val="es-PE"/>
        </w:rPr>
        <w:t>PC1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(</w:t>
      </w:r>
      <w:r w:rsidR="00781923" w:rsidRPr="00B50057">
        <w:rPr>
          <w:rFonts w:asciiTheme="minorHAnsi" w:hAnsiTheme="minorHAnsi" w:cs="Tahoma"/>
          <w:b/>
          <w:sz w:val="20"/>
          <w:szCs w:val="20"/>
          <w:lang w:val="es-PE"/>
        </w:rPr>
        <w:t>s</w:t>
      </w:r>
      <w:r w:rsidR="0025303D" w:rsidRPr="00B50057">
        <w:rPr>
          <w:rFonts w:asciiTheme="minorHAnsi" w:hAnsiTheme="minorHAnsi" w:cs="Tahoma"/>
          <w:b/>
          <w:sz w:val="20"/>
          <w:szCs w:val="20"/>
          <w:lang w:val="es-PE"/>
        </w:rPr>
        <w:t>ervidor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)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y demostrar que podemos acceder al servicio desde </w:t>
      </w:r>
      <w:r w:rsidR="0025303D" w:rsidRPr="00B50057">
        <w:rPr>
          <w:rFonts w:asciiTheme="minorHAnsi" w:hAnsiTheme="minorHAnsi" w:cs="Tahoma"/>
          <w:sz w:val="20"/>
          <w:szCs w:val="20"/>
          <w:lang w:val="es-PE"/>
        </w:rPr>
        <w:t xml:space="preserve">la 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PC</w:t>
      </w:r>
      <w:r w:rsidR="0025303D" w:rsidRPr="00B50057">
        <w:rPr>
          <w:rFonts w:asciiTheme="minorHAnsi" w:hAnsiTheme="minorHAnsi" w:cs="Tahoma"/>
          <w:b/>
          <w:sz w:val="20"/>
          <w:szCs w:val="20"/>
          <w:lang w:val="es-PE"/>
        </w:rPr>
        <w:t>2</w:t>
      </w:r>
      <w:r w:rsidR="00781923" w:rsidRPr="00B50057">
        <w:rPr>
          <w:rFonts w:asciiTheme="minorHAnsi" w:hAnsiTheme="minorHAnsi" w:cs="Tahoma"/>
          <w:b/>
          <w:sz w:val="20"/>
          <w:szCs w:val="20"/>
          <w:lang w:val="es-PE"/>
        </w:rPr>
        <w:t>(e</w:t>
      </w:r>
      <w:r w:rsidR="0025303D" w:rsidRPr="00B50057">
        <w:rPr>
          <w:rFonts w:asciiTheme="minorHAnsi" w:hAnsiTheme="minorHAnsi" w:cs="Tahoma"/>
          <w:b/>
          <w:sz w:val="20"/>
          <w:szCs w:val="20"/>
          <w:lang w:val="es-PE"/>
        </w:rPr>
        <w:t>stación)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.</w:t>
      </w:r>
    </w:p>
    <w:p w:rsidR="003E5D85" w:rsidRPr="00B50057" w:rsidRDefault="003E5D85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3E5D85" w:rsidRPr="00B50057" w:rsidRDefault="0025303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En la PC1(</w:t>
      </w:r>
      <w:r w:rsidR="00781923" w:rsidRPr="00B50057">
        <w:rPr>
          <w:rFonts w:asciiTheme="minorHAnsi" w:hAnsiTheme="minorHAnsi" w:cs="Tahoma"/>
          <w:sz w:val="20"/>
          <w:szCs w:val="20"/>
          <w:lang w:val="es-PE"/>
        </w:rPr>
        <w:t>s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ervidor) activamos el Servicio</w:t>
      </w:r>
      <w:r w:rsidR="009706A3" w:rsidRPr="00B50057">
        <w:rPr>
          <w:rFonts w:asciiTheme="minorHAnsi" w:hAnsiTheme="minorHAnsi" w:cs="Tahoma"/>
          <w:sz w:val="20"/>
          <w:szCs w:val="20"/>
          <w:lang w:val="es-PE"/>
        </w:rPr>
        <w:t xml:space="preserve"> HTTP</w:t>
      </w:r>
      <w:r w:rsidR="003E5D85" w:rsidRPr="00B50057">
        <w:rPr>
          <w:rFonts w:asciiTheme="minorHAnsi" w:hAnsiTheme="minorHAnsi" w:cs="Tahoma"/>
          <w:sz w:val="20"/>
          <w:szCs w:val="20"/>
          <w:lang w:val="es-PE"/>
        </w:rPr>
        <w:t>:</w:t>
      </w:r>
    </w:p>
    <w:p w:rsidR="003E5D85" w:rsidRPr="00B50057" w:rsidRDefault="003E5D85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25303D" w:rsidRPr="00B50057" w:rsidRDefault="0025303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Accedemos como super usuario:</w:t>
      </w:r>
    </w:p>
    <w:p w:rsidR="0025303D" w:rsidRPr="00B50057" w:rsidRDefault="0025303D" w:rsidP="0025303D">
      <w:pPr>
        <w:ind w:left="7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#sudo -i</w:t>
      </w:r>
    </w:p>
    <w:p w:rsidR="0025303D" w:rsidRPr="00B50057" w:rsidRDefault="0025303D" w:rsidP="0025303D">
      <w:pPr>
        <w:ind w:left="720"/>
        <w:jc w:val="both"/>
        <w:rPr>
          <w:rFonts w:asciiTheme="minorHAnsi" w:hAnsiTheme="minorHAnsi" w:cs="Tahoma"/>
          <w:sz w:val="20"/>
          <w:szCs w:val="20"/>
          <w:lang w:val="es-PE"/>
        </w:rPr>
      </w:pPr>
      <w:proofErr w:type="gramStart"/>
      <w:r w:rsidRPr="00B50057">
        <w:rPr>
          <w:rFonts w:asciiTheme="minorHAnsi" w:hAnsiTheme="minorHAnsi" w:cs="Tahoma"/>
          <w:sz w:val="20"/>
          <w:szCs w:val="20"/>
          <w:lang w:val="es-PE"/>
        </w:rPr>
        <w:t>”ingresar</w:t>
      </w:r>
      <w:proofErr w:type="gramEnd"/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  <w:r w:rsidR="00781923" w:rsidRPr="00B50057">
        <w:rPr>
          <w:rFonts w:asciiTheme="minorHAnsi" w:hAnsiTheme="minorHAnsi" w:cs="Tahoma"/>
          <w:sz w:val="20"/>
          <w:szCs w:val="20"/>
          <w:lang w:val="es-PE"/>
        </w:rPr>
        <w:t xml:space="preserve">el </w:t>
      </w: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passwor</w:t>
      </w:r>
      <w:r w:rsidR="00781923" w:rsidRPr="00B50057">
        <w:rPr>
          <w:rFonts w:asciiTheme="minorHAnsi" w:hAnsiTheme="minorHAnsi" w:cs="Tahoma"/>
          <w:sz w:val="20"/>
          <w:szCs w:val="20"/>
          <w:lang w:val="es-PE"/>
        </w:rPr>
        <w:t>d</w:t>
      </w:r>
      <w:proofErr w:type="spellEnd"/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indicado por su Jefe de práctica”</w:t>
      </w:r>
    </w:p>
    <w:p w:rsidR="0025303D" w:rsidRPr="00B50057" w:rsidRDefault="0025303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A5F80" w:rsidRPr="00B50057" w:rsidRDefault="0025303D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proofErr w:type="gramStart"/>
      <w:r w:rsidRPr="00B50057">
        <w:rPr>
          <w:rFonts w:asciiTheme="minorHAnsi" w:hAnsiTheme="minorHAnsi" w:cs="Tahoma"/>
          <w:sz w:val="20"/>
          <w:szCs w:val="20"/>
          <w:lang w:val="es-PE"/>
        </w:rPr>
        <w:t>:</w:t>
      </w:r>
      <w:r w:rsidR="001E2609" w:rsidRPr="00B50057">
        <w:rPr>
          <w:rFonts w:asciiTheme="minorHAnsi" w:hAnsiTheme="minorHAnsi" w:cs="Tahoma"/>
          <w:sz w:val="20"/>
          <w:szCs w:val="20"/>
          <w:lang w:val="es-PE"/>
        </w:rPr>
        <w:t>Instale</w:t>
      </w:r>
      <w:proofErr w:type="gramEnd"/>
      <w:r w:rsidR="004A5F80" w:rsidRPr="00B50057">
        <w:rPr>
          <w:rFonts w:asciiTheme="minorHAnsi" w:hAnsiTheme="minorHAnsi" w:cs="Tahoma"/>
          <w:sz w:val="20"/>
          <w:szCs w:val="20"/>
          <w:lang w:val="es-PE"/>
        </w:rPr>
        <w:t xml:space="preserve"> el paquete para el servicio HTTP, ejecutando:</w:t>
      </w:r>
    </w:p>
    <w:p w:rsidR="004A5F80" w:rsidRPr="00B50057" w:rsidRDefault="0046018F">
      <w:pPr>
        <w:ind w:left="7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>
        <w:rPr>
          <w:rFonts w:asciiTheme="minorHAnsi" w:hAnsiTheme="minorHAnsi" w:cs="Tahoma"/>
          <w:b/>
          <w:sz w:val="20"/>
          <w:szCs w:val="20"/>
          <w:lang w:val="es-PE"/>
        </w:rPr>
        <w:t>#</w:t>
      </w:r>
      <w:proofErr w:type="spellStart"/>
      <w:r w:rsidR="00BB11B4" w:rsidRPr="00B50057">
        <w:rPr>
          <w:rFonts w:asciiTheme="minorHAnsi" w:hAnsiTheme="minorHAnsi" w:cs="Tahoma"/>
          <w:b/>
          <w:sz w:val="20"/>
          <w:szCs w:val="20"/>
          <w:lang w:val="es-PE"/>
        </w:rPr>
        <w:t>apt-get</w:t>
      </w:r>
      <w:proofErr w:type="spellEnd"/>
      <w:r w:rsidR="00BB11B4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</w:t>
      </w:r>
      <w:proofErr w:type="spellStart"/>
      <w:r w:rsidR="00BB11B4" w:rsidRPr="00B50057">
        <w:rPr>
          <w:rFonts w:asciiTheme="minorHAnsi" w:hAnsiTheme="minorHAnsi" w:cs="Tahoma"/>
          <w:b/>
          <w:sz w:val="20"/>
          <w:szCs w:val="20"/>
          <w:lang w:val="es-PE"/>
        </w:rPr>
        <w:t>install</w:t>
      </w:r>
      <w:proofErr w:type="spellEnd"/>
      <w:r w:rsidR="00BB11B4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apache2</w:t>
      </w:r>
    </w:p>
    <w:p w:rsidR="004A5F80" w:rsidRPr="00B50057" w:rsidRDefault="004A5F8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</w:p>
    <w:p w:rsidR="004A5F80" w:rsidRPr="00B50057" w:rsidRDefault="004A5F8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Para continuar con la instalación presionar “y”: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</w:t>
      </w:r>
    </w:p>
    <w:p w:rsidR="004A5F80" w:rsidRPr="00B50057" w:rsidRDefault="004A5F80">
      <w:pPr>
        <w:jc w:val="both"/>
        <w:rPr>
          <w:rFonts w:asciiTheme="minorHAnsi" w:hAnsiTheme="minorHAnsi" w:cs="Tahoma"/>
          <w:b/>
          <w:sz w:val="20"/>
          <w:szCs w:val="20"/>
          <w:lang w:val="en-US"/>
        </w:rPr>
      </w:pPr>
      <w:r w:rsidRPr="00B50057">
        <w:rPr>
          <w:rFonts w:asciiTheme="minorHAnsi" w:hAnsiTheme="minorHAnsi" w:cs="Tahoma"/>
          <w:b/>
          <w:sz w:val="20"/>
          <w:szCs w:val="20"/>
          <w:lang w:val="en-US"/>
        </w:rPr>
        <w:t>Is this ok [y/N]:</w:t>
      </w:r>
    </w:p>
    <w:p w:rsidR="004A5F80" w:rsidRPr="00B50057" w:rsidRDefault="004A5F80">
      <w:pPr>
        <w:jc w:val="both"/>
        <w:rPr>
          <w:rFonts w:asciiTheme="minorHAnsi" w:hAnsiTheme="minorHAnsi" w:cs="Tahoma"/>
          <w:b/>
          <w:sz w:val="20"/>
          <w:szCs w:val="20"/>
          <w:lang w:val="en-US"/>
        </w:rPr>
      </w:pPr>
    </w:p>
    <w:p w:rsidR="004A5F80" w:rsidRPr="00B50057" w:rsidRDefault="004A5F8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Luego iniciar el servicio http: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 </w:t>
      </w:r>
    </w:p>
    <w:p w:rsidR="004A5F80" w:rsidRPr="00B50057" w:rsidRDefault="004A5F80">
      <w:pPr>
        <w:ind w:firstLine="708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#</w:t>
      </w:r>
      <w:proofErr w:type="spellStart"/>
      <w:r w:rsidR="00935F4A" w:rsidRPr="00B50057">
        <w:rPr>
          <w:rFonts w:asciiTheme="minorHAnsi" w:hAnsiTheme="minorHAnsi" w:cs="Tahoma"/>
          <w:b/>
          <w:sz w:val="20"/>
          <w:szCs w:val="20"/>
          <w:lang w:val="es-PE"/>
        </w:rPr>
        <w:t>service</w:t>
      </w:r>
      <w:proofErr w:type="spellEnd"/>
      <w:r w:rsidR="00935F4A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apache2</w:t>
      </w: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</w:t>
      </w: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start</w:t>
      </w:r>
      <w:proofErr w:type="spellEnd"/>
    </w:p>
    <w:p w:rsidR="004A5F80" w:rsidRPr="00B50057" w:rsidRDefault="004A5F80">
      <w:pPr>
        <w:ind w:left="720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547"/>
      </w:tblGrid>
      <w:tr w:rsidR="004A5F80" w:rsidRPr="00B50057">
        <w:trPr>
          <w:trHeight w:val="2529"/>
        </w:trPr>
        <w:tc>
          <w:tcPr>
            <w:tcW w:w="8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A5F80" w:rsidRPr="00B50057" w:rsidRDefault="004A5F80">
            <w:pPr>
              <w:pStyle w:val="NormalWeb"/>
              <w:snapToGrid w:val="0"/>
              <w:spacing w:before="0" w:after="0"/>
              <w:jc w:val="both"/>
              <w:rPr>
                <w:rFonts w:asciiTheme="minorHAnsi" w:hAnsiTheme="minorHAnsi" w:cs="Tahoma"/>
                <w:sz w:val="20"/>
                <w:szCs w:val="20"/>
                <w:lang w:val="es-PE"/>
              </w:rPr>
            </w:pP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lastRenderedPageBreak/>
              <w:t>NOTA:</w:t>
            </w:r>
          </w:p>
          <w:p w:rsidR="004A5F80" w:rsidRPr="00B50057" w:rsidRDefault="004A5F80">
            <w:pPr>
              <w:pStyle w:val="NormalWeb"/>
              <w:rPr>
                <w:rFonts w:asciiTheme="minorHAnsi" w:hAnsiTheme="minorHAnsi" w:cs="Tahoma"/>
                <w:sz w:val="20"/>
                <w:szCs w:val="20"/>
                <w:lang w:val="es-PE"/>
              </w:rPr>
            </w:pP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Como teoría, es bueno conocer que la instalación del paquete “</w:t>
            </w:r>
            <w:proofErr w:type="spellStart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httpd</w:t>
            </w:r>
            <w:proofErr w:type="spellEnd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” crea los siguientes archivos y directorios en el sistema:</w:t>
            </w:r>
          </w:p>
          <w:p w:rsidR="004A5F80" w:rsidRPr="00B50057" w:rsidRDefault="004A5F80">
            <w:pPr>
              <w:pStyle w:val="NormalWeb"/>
              <w:spacing w:before="0" w:after="0"/>
              <w:rPr>
                <w:rFonts w:asciiTheme="minorHAnsi" w:hAnsiTheme="minorHAnsi" w:cs="Tahoma"/>
                <w:sz w:val="20"/>
                <w:szCs w:val="20"/>
                <w:lang w:val="es-PE"/>
              </w:rPr>
            </w:pP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/</w:t>
            </w:r>
            <w:proofErr w:type="spellStart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usr</w:t>
            </w:r>
            <w:proofErr w:type="spellEnd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/</w:t>
            </w:r>
            <w:proofErr w:type="spellStart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sbin</w:t>
            </w:r>
            <w:proofErr w:type="spellEnd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/</w:t>
            </w:r>
            <w:proofErr w:type="spellStart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httpd</w:t>
            </w:r>
            <w:proofErr w:type="spellEnd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:</w:t>
            </w: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ab/>
            </w: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ab/>
              <w:t xml:space="preserve">   </w:t>
            </w:r>
            <w:r w:rsidR="00935F4A"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 xml:space="preserve">  archivo ejecutable.</w:t>
            </w:r>
            <w:r w:rsidR="00935F4A"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br/>
              <w:t>/</w:t>
            </w:r>
            <w:proofErr w:type="spellStart"/>
            <w:r w:rsidR="00935F4A"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etc</w:t>
            </w:r>
            <w:proofErr w:type="spellEnd"/>
            <w:r w:rsidR="00935F4A"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/apache2/</w:t>
            </w:r>
            <w:proofErr w:type="spellStart"/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httpd.conf</w:t>
            </w:r>
            <w:proofErr w:type="spellEnd"/>
            <w:r w:rsidR="00447A4D"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 xml:space="preserve">: </w:t>
            </w:r>
            <w:r w:rsidR="00912174">
              <w:rPr>
                <w:rFonts w:asciiTheme="minorHAnsi" w:hAnsiTheme="minorHAnsi" w:cs="Tahoma"/>
                <w:sz w:val="20"/>
                <w:szCs w:val="20"/>
                <w:lang w:val="es-PE"/>
              </w:rPr>
              <w:t xml:space="preserve">     </w:t>
            </w:r>
            <w:r w:rsidR="00447A4D"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>es</w:t>
            </w: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t xml:space="preserve"> el fichero de configuración del servidor.</w:t>
            </w:r>
            <w:r w:rsidRPr="00B50057">
              <w:rPr>
                <w:rFonts w:asciiTheme="minorHAnsi" w:hAnsiTheme="minorHAnsi" w:cs="Tahoma"/>
                <w:sz w:val="20"/>
                <w:szCs w:val="20"/>
                <w:lang w:val="es-PE"/>
              </w:rPr>
              <w:br/>
            </w:r>
          </w:p>
        </w:tc>
      </w:tr>
    </w:tbl>
    <w:p w:rsidR="004A5F80" w:rsidRPr="00B50057" w:rsidRDefault="004A5F8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A5F80" w:rsidRPr="00B50057" w:rsidRDefault="004A5F8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A5F80" w:rsidRPr="00B50057" w:rsidRDefault="004A5F80">
      <w:pPr>
        <w:numPr>
          <w:ilvl w:val="0"/>
          <w:numId w:val="2"/>
        </w:numPr>
        <w:tabs>
          <w:tab w:val="left" w:pos="360"/>
        </w:tabs>
        <w:ind w:left="36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Editamos el archivo de configuración “</w:t>
      </w:r>
      <w:proofErr w:type="spellStart"/>
      <w:r w:rsidRPr="00B50057">
        <w:rPr>
          <w:rFonts w:asciiTheme="minorHAnsi" w:hAnsiTheme="minorHAnsi" w:cs="Tahoma"/>
          <w:sz w:val="20"/>
          <w:szCs w:val="20"/>
        </w:rPr>
        <w:t>httpd.conf</w:t>
      </w:r>
      <w:proofErr w:type="spellEnd"/>
      <w:r w:rsidRPr="00B50057">
        <w:rPr>
          <w:rFonts w:asciiTheme="minorHAnsi" w:hAnsiTheme="minorHAnsi" w:cs="Tahoma"/>
          <w:sz w:val="20"/>
          <w:szCs w:val="20"/>
        </w:rPr>
        <w:t>”:</w:t>
      </w:r>
    </w:p>
    <w:p w:rsidR="004A5F80" w:rsidRPr="00B50057" w:rsidRDefault="005D52E4">
      <w:pPr>
        <w:ind w:left="720"/>
        <w:jc w:val="both"/>
        <w:rPr>
          <w:rFonts w:asciiTheme="minorHAnsi" w:hAnsiTheme="minorHAnsi" w:cs="Tahoma"/>
          <w:b/>
          <w:sz w:val="20"/>
          <w:szCs w:val="20"/>
        </w:rPr>
      </w:pPr>
      <w:r>
        <w:rPr>
          <w:rFonts w:asciiTheme="minorHAnsi" w:hAnsiTheme="minorHAnsi" w:cs="Tahoma"/>
          <w:b/>
          <w:sz w:val="20"/>
          <w:szCs w:val="20"/>
        </w:rPr>
        <w:t>#</w:t>
      </w:r>
      <w:proofErr w:type="spellStart"/>
      <w:r w:rsidR="00935F4A" w:rsidRPr="00B50057">
        <w:rPr>
          <w:rFonts w:asciiTheme="minorHAnsi" w:hAnsiTheme="minorHAnsi" w:cs="Tahoma"/>
          <w:b/>
          <w:sz w:val="20"/>
          <w:szCs w:val="20"/>
        </w:rPr>
        <w:t>gedit</w:t>
      </w:r>
      <w:proofErr w:type="spellEnd"/>
      <w:r w:rsidR="004A5F80" w:rsidRPr="00B50057">
        <w:rPr>
          <w:rFonts w:asciiTheme="minorHAnsi" w:hAnsiTheme="minorHAnsi" w:cs="Tahoma"/>
          <w:b/>
          <w:sz w:val="20"/>
          <w:szCs w:val="20"/>
        </w:rPr>
        <w:t xml:space="preserve"> /</w:t>
      </w:r>
      <w:proofErr w:type="spellStart"/>
      <w:r w:rsidR="004A5F80" w:rsidRPr="00B50057">
        <w:rPr>
          <w:rFonts w:asciiTheme="minorHAnsi" w:hAnsiTheme="minorHAnsi" w:cs="Tahoma"/>
          <w:b/>
          <w:sz w:val="20"/>
          <w:szCs w:val="20"/>
        </w:rPr>
        <w:t>etc</w:t>
      </w:r>
      <w:proofErr w:type="spellEnd"/>
      <w:r w:rsidR="004A5F80" w:rsidRPr="00B50057">
        <w:rPr>
          <w:rFonts w:asciiTheme="minorHAnsi" w:hAnsiTheme="minorHAnsi" w:cs="Tahoma"/>
          <w:b/>
          <w:sz w:val="20"/>
          <w:szCs w:val="20"/>
        </w:rPr>
        <w:t>/</w:t>
      </w:r>
      <w:r w:rsidR="00935F4A" w:rsidRPr="00B50057">
        <w:rPr>
          <w:rFonts w:asciiTheme="minorHAnsi" w:hAnsiTheme="minorHAnsi" w:cs="Tahoma"/>
          <w:b/>
          <w:sz w:val="20"/>
          <w:szCs w:val="20"/>
        </w:rPr>
        <w:t>apache2/apache2</w:t>
      </w:r>
      <w:r w:rsidR="004A5F80" w:rsidRPr="00B50057">
        <w:rPr>
          <w:rFonts w:asciiTheme="minorHAnsi" w:hAnsiTheme="minorHAnsi" w:cs="Tahoma"/>
          <w:b/>
          <w:sz w:val="20"/>
          <w:szCs w:val="20"/>
        </w:rPr>
        <w:t>.conf</w:t>
      </w:r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</w:p>
    <w:p w:rsidR="004A5F80" w:rsidRPr="00B50057" w:rsidRDefault="00781923">
      <w:pPr>
        <w:numPr>
          <w:ilvl w:val="0"/>
          <w:numId w:val="2"/>
        </w:numPr>
        <w:tabs>
          <w:tab w:val="left" w:pos="360"/>
        </w:tabs>
        <w:ind w:left="36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 xml:space="preserve">Revisamos si existen las </w:t>
      </w:r>
      <w:r w:rsidR="00227639">
        <w:rPr>
          <w:rFonts w:asciiTheme="minorHAnsi" w:hAnsiTheme="minorHAnsi" w:cs="Tahoma"/>
          <w:sz w:val="20"/>
          <w:szCs w:val="20"/>
        </w:rPr>
        <w:t xml:space="preserve">siguientes líneas </w:t>
      </w:r>
      <w:r w:rsidR="00227639" w:rsidRPr="00B50057">
        <w:rPr>
          <w:rFonts w:asciiTheme="minorHAnsi" w:hAnsiTheme="minorHAnsi" w:cs="Tahoma"/>
          <w:sz w:val="20"/>
          <w:szCs w:val="20"/>
        </w:rPr>
        <w:t xml:space="preserve">o sino </w:t>
      </w:r>
      <w:r w:rsidR="00227639">
        <w:rPr>
          <w:rFonts w:asciiTheme="minorHAnsi" w:hAnsiTheme="minorHAnsi" w:cs="Tahoma"/>
          <w:sz w:val="20"/>
          <w:szCs w:val="20"/>
        </w:rPr>
        <w:t>se deberán agregar</w:t>
      </w:r>
      <w:r w:rsidRPr="00B50057">
        <w:rPr>
          <w:rFonts w:asciiTheme="minorHAnsi" w:hAnsiTheme="minorHAnsi" w:cs="Tahoma"/>
          <w:sz w:val="20"/>
          <w:szCs w:val="20"/>
        </w:rPr>
        <w:t>:</w:t>
      </w:r>
    </w:p>
    <w:p w:rsidR="004A5F80" w:rsidRPr="00B50057" w:rsidRDefault="004A5F80">
      <w:pPr>
        <w:jc w:val="both"/>
        <w:rPr>
          <w:rFonts w:asciiTheme="minorHAnsi" w:hAnsiTheme="minorHAnsi" w:cs="Tahoma"/>
          <w:sz w:val="20"/>
          <w:szCs w:val="20"/>
        </w:rPr>
      </w:pPr>
    </w:p>
    <w:p w:rsidR="004A5F80" w:rsidRPr="00B50057" w:rsidRDefault="004A5F80" w:rsidP="00781923">
      <w:pPr>
        <w:ind w:firstLine="36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 xml:space="preserve"># </w:t>
      </w:r>
      <w:proofErr w:type="spellStart"/>
      <w:r w:rsidRPr="00B50057">
        <w:rPr>
          <w:rFonts w:asciiTheme="minorHAnsi" w:hAnsiTheme="minorHAnsi" w:cs="Tahoma"/>
          <w:sz w:val="20"/>
          <w:szCs w:val="20"/>
        </w:rPr>
        <w:t>DocumentRoot</w:t>
      </w:r>
      <w:proofErr w:type="spellEnd"/>
      <w:r w:rsidRPr="00B50057">
        <w:rPr>
          <w:rFonts w:asciiTheme="minorHAnsi" w:hAnsiTheme="minorHAnsi" w:cs="Tahoma"/>
          <w:sz w:val="20"/>
          <w:szCs w:val="20"/>
        </w:rPr>
        <w:t xml:space="preserve"> indica el directorio donde se almacenan los archivos web </w:t>
      </w:r>
    </w:p>
    <w:p w:rsidR="004A5F80" w:rsidRPr="00B50057" w:rsidRDefault="004A5F80">
      <w:pPr>
        <w:ind w:left="708"/>
        <w:jc w:val="both"/>
        <w:rPr>
          <w:rFonts w:asciiTheme="minorHAnsi" w:hAnsiTheme="minorHAnsi" w:cs="Tahoma"/>
          <w:b/>
          <w:sz w:val="20"/>
          <w:szCs w:val="20"/>
        </w:rPr>
      </w:pPr>
      <w:proofErr w:type="spellStart"/>
      <w:r w:rsidRPr="00B50057">
        <w:rPr>
          <w:rFonts w:asciiTheme="minorHAnsi" w:hAnsiTheme="minorHAnsi" w:cs="Tahoma"/>
          <w:b/>
          <w:sz w:val="20"/>
          <w:szCs w:val="20"/>
        </w:rPr>
        <w:t>DocumentRoot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</w:rPr>
        <w:t xml:space="preserve"> "/</w:t>
      </w:r>
      <w:proofErr w:type="spellStart"/>
      <w:r w:rsidRPr="00B50057">
        <w:rPr>
          <w:rFonts w:asciiTheme="minorHAnsi" w:hAnsiTheme="minorHAnsi" w:cs="Tahoma"/>
          <w:b/>
          <w:sz w:val="20"/>
          <w:szCs w:val="20"/>
        </w:rPr>
        <w:t>var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</w:rPr>
        <w:t>/www/</w:t>
      </w:r>
      <w:proofErr w:type="spellStart"/>
      <w:r w:rsidRPr="00B50057">
        <w:rPr>
          <w:rFonts w:asciiTheme="minorHAnsi" w:hAnsiTheme="minorHAnsi" w:cs="Tahoma"/>
          <w:b/>
          <w:sz w:val="20"/>
          <w:szCs w:val="20"/>
        </w:rPr>
        <w:t>html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</w:rPr>
        <w:t>"</w:t>
      </w:r>
    </w:p>
    <w:p w:rsidR="004A5F80" w:rsidRPr="00B50057" w:rsidRDefault="004A5F80" w:rsidP="00781923">
      <w:pPr>
        <w:ind w:left="36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 xml:space="preserve"># </w:t>
      </w:r>
      <w:proofErr w:type="spellStart"/>
      <w:r w:rsidRPr="00B50057">
        <w:rPr>
          <w:rFonts w:asciiTheme="minorHAnsi" w:hAnsiTheme="minorHAnsi" w:cs="Tahoma"/>
          <w:sz w:val="20"/>
          <w:szCs w:val="20"/>
        </w:rPr>
        <w:t>DirectoryIndex</w:t>
      </w:r>
      <w:proofErr w:type="spellEnd"/>
      <w:r w:rsidRPr="00B50057">
        <w:rPr>
          <w:rFonts w:asciiTheme="minorHAnsi" w:hAnsiTheme="minorHAnsi" w:cs="Tahoma"/>
          <w:sz w:val="20"/>
          <w:szCs w:val="20"/>
        </w:rPr>
        <w:t xml:space="preserve"> indica cómo responde el servidor cuando se solicita un directorio. Lo habitual es que haya una página que se cargue por defecto automáticamente. En este caso cargará index.html</w:t>
      </w:r>
    </w:p>
    <w:p w:rsidR="004A5F80" w:rsidRPr="00B50057" w:rsidRDefault="004A5F80">
      <w:pPr>
        <w:ind w:left="708"/>
        <w:jc w:val="both"/>
        <w:rPr>
          <w:rFonts w:asciiTheme="minorHAnsi" w:hAnsiTheme="minorHAnsi" w:cs="Tahoma"/>
          <w:b/>
          <w:sz w:val="20"/>
          <w:szCs w:val="20"/>
        </w:rPr>
      </w:pPr>
      <w:proofErr w:type="spellStart"/>
      <w:r w:rsidRPr="00B50057">
        <w:rPr>
          <w:rFonts w:asciiTheme="minorHAnsi" w:hAnsiTheme="minorHAnsi" w:cs="Tahoma"/>
          <w:b/>
          <w:sz w:val="20"/>
          <w:szCs w:val="20"/>
        </w:rPr>
        <w:t>DirectoryIndex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</w:rPr>
        <w:t xml:space="preserve"> index.html </w:t>
      </w:r>
      <w:proofErr w:type="spellStart"/>
      <w:r w:rsidRPr="00B50057">
        <w:rPr>
          <w:rFonts w:asciiTheme="minorHAnsi" w:hAnsiTheme="minorHAnsi" w:cs="Tahoma"/>
          <w:b/>
          <w:sz w:val="20"/>
          <w:szCs w:val="20"/>
        </w:rPr>
        <w:t>index.html.var</w:t>
      </w:r>
      <w:proofErr w:type="spellEnd"/>
    </w:p>
    <w:p w:rsidR="004A5F80" w:rsidRPr="00B50057" w:rsidRDefault="004A5F80">
      <w:pPr>
        <w:pStyle w:val="HTMLconformatoprevio"/>
        <w:suppressAutoHyphens w:val="0"/>
        <w:jc w:val="both"/>
        <w:rPr>
          <w:rFonts w:asciiTheme="minorHAnsi" w:hAnsiTheme="minorHAnsi" w:cs="Tahoma"/>
          <w:lang w:val="es-PE"/>
        </w:rPr>
      </w:pPr>
    </w:p>
    <w:p w:rsidR="004A5F80" w:rsidRPr="00B50057" w:rsidRDefault="004A5F80">
      <w:pPr>
        <w:numPr>
          <w:ilvl w:val="0"/>
          <w:numId w:val="2"/>
        </w:numPr>
        <w:tabs>
          <w:tab w:val="left" w:pos="360"/>
        </w:tabs>
        <w:ind w:left="36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Para que nuestra configuración surta efecto, debemos reiniciar el servicio</w:t>
      </w:r>
    </w:p>
    <w:p w:rsidR="004A5F80" w:rsidRPr="00B50057" w:rsidRDefault="005D52E4">
      <w:pPr>
        <w:ind w:left="720"/>
        <w:jc w:val="both"/>
        <w:rPr>
          <w:rFonts w:asciiTheme="minorHAnsi" w:hAnsiTheme="minorHAnsi" w:cs="Tahoma"/>
          <w:b/>
          <w:sz w:val="20"/>
          <w:szCs w:val="20"/>
        </w:rPr>
      </w:pPr>
      <w:r>
        <w:rPr>
          <w:rFonts w:asciiTheme="minorHAnsi" w:hAnsiTheme="minorHAnsi" w:cs="Tahoma"/>
          <w:b/>
          <w:sz w:val="20"/>
          <w:szCs w:val="20"/>
        </w:rPr>
        <w:t>#</w:t>
      </w:r>
      <w:proofErr w:type="spellStart"/>
      <w:r w:rsidR="004A5F80" w:rsidRPr="00B50057">
        <w:rPr>
          <w:rFonts w:asciiTheme="minorHAnsi" w:hAnsiTheme="minorHAnsi" w:cs="Tahoma"/>
          <w:b/>
          <w:sz w:val="20"/>
          <w:szCs w:val="20"/>
        </w:rPr>
        <w:t>service</w:t>
      </w:r>
      <w:proofErr w:type="spellEnd"/>
      <w:r w:rsidR="004A5F80" w:rsidRPr="00B50057">
        <w:rPr>
          <w:rFonts w:asciiTheme="minorHAnsi" w:hAnsiTheme="minorHAnsi" w:cs="Tahoma"/>
          <w:b/>
          <w:sz w:val="20"/>
          <w:szCs w:val="20"/>
        </w:rPr>
        <w:t xml:space="preserve"> </w:t>
      </w:r>
      <w:r w:rsidR="00935F4A" w:rsidRPr="00B50057">
        <w:rPr>
          <w:rFonts w:asciiTheme="minorHAnsi" w:hAnsiTheme="minorHAnsi" w:cs="Tahoma"/>
          <w:b/>
          <w:sz w:val="20"/>
          <w:szCs w:val="20"/>
        </w:rPr>
        <w:t>apache2</w:t>
      </w:r>
      <w:r w:rsidR="004A5F80" w:rsidRPr="00B50057">
        <w:rPr>
          <w:rFonts w:asciiTheme="minorHAnsi" w:hAnsiTheme="minorHAnsi" w:cs="Tahoma"/>
          <w:b/>
          <w:sz w:val="20"/>
          <w:szCs w:val="20"/>
        </w:rPr>
        <w:t xml:space="preserve"> </w:t>
      </w:r>
      <w:proofErr w:type="spellStart"/>
      <w:r w:rsidR="004A5F80" w:rsidRPr="00B50057">
        <w:rPr>
          <w:rFonts w:asciiTheme="minorHAnsi" w:hAnsiTheme="minorHAnsi" w:cs="Tahoma"/>
          <w:b/>
          <w:sz w:val="20"/>
          <w:szCs w:val="20"/>
        </w:rPr>
        <w:t>restart</w:t>
      </w:r>
      <w:proofErr w:type="spellEnd"/>
    </w:p>
    <w:p w:rsidR="00447A4D" w:rsidRPr="00B50057" w:rsidRDefault="00447A4D">
      <w:pPr>
        <w:spacing w:before="120" w:line="480" w:lineRule="auto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A71724" w:rsidRPr="00B50057" w:rsidRDefault="004A5F80" w:rsidP="00A71724">
      <w:pPr>
        <w:jc w:val="both"/>
        <w:rPr>
          <w:rFonts w:asciiTheme="minorHAnsi" w:hAnsiTheme="minorHAnsi" w:cs="Tahoma"/>
          <w:b/>
          <w:sz w:val="20"/>
          <w:szCs w:val="20"/>
        </w:rPr>
      </w:pPr>
      <w:r w:rsidRPr="00B50057">
        <w:rPr>
          <w:rFonts w:asciiTheme="minorHAnsi" w:hAnsiTheme="minorHAnsi" w:cs="Tahoma"/>
          <w:b/>
          <w:sz w:val="20"/>
          <w:szCs w:val="20"/>
        </w:rPr>
        <w:t>Ejercicio 01</w:t>
      </w:r>
      <w:r w:rsidR="00850C18">
        <w:rPr>
          <w:rFonts w:asciiTheme="minorHAnsi" w:hAnsiTheme="minorHAnsi" w:cs="Tahoma"/>
          <w:b/>
          <w:sz w:val="20"/>
          <w:szCs w:val="20"/>
        </w:rPr>
        <w:t xml:space="preserve"> (0.5 puntos):</w:t>
      </w:r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</w:p>
    <w:p w:rsidR="004A5F80" w:rsidRPr="00B50057" w:rsidRDefault="001E2609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Ingrese</w:t>
      </w:r>
      <w:r w:rsidR="004A5F80" w:rsidRPr="00B50057">
        <w:rPr>
          <w:rFonts w:asciiTheme="minorHAnsi" w:hAnsiTheme="minorHAnsi" w:cs="Tahoma"/>
          <w:sz w:val="20"/>
          <w:szCs w:val="20"/>
        </w:rPr>
        <w:t xml:space="preserve"> al directorio /</w:t>
      </w:r>
      <w:proofErr w:type="spellStart"/>
      <w:r w:rsidR="004A5F80" w:rsidRPr="00B50057">
        <w:rPr>
          <w:rFonts w:asciiTheme="minorHAnsi" w:hAnsiTheme="minorHAnsi" w:cs="Tahoma"/>
          <w:sz w:val="20"/>
          <w:szCs w:val="20"/>
        </w:rPr>
        <w:t>var</w:t>
      </w:r>
      <w:proofErr w:type="spellEnd"/>
      <w:r w:rsidR="004A5F80" w:rsidRPr="00B50057">
        <w:rPr>
          <w:rFonts w:asciiTheme="minorHAnsi" w:hAnsiTheme="minorHAnsi" w:cs="Tahoma"/>
          <w:sz w:val="20"/>
          <w:szCs w:val="20"/>
        </w:rPr>
        <w:t>/www/</w:t>
      </w:r>
      <w:proofErr w:type="spellStart"/>
      <w:r w:rsidR="004A5F80" w:rsidRPr="00B50057">
        <w:rPr>
          <w:rFonts w:asciiTheme="minorHAnsi" w:hAnsiTheme="minorHAnsi" w:cs="Tahoma"/>
          <w:sz w:val="20"/>
          <w:szCs w:val="20"/>
        </w:rPr>
        <w:t>html</w:t>
      </w:r>
      <w:proofErr w:type="spellEnd"/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# cd /</w:t>
      </w:r>
      <w:proofErr w:type="spellStart"/>
      <w:r w:rsidRPr="00B50057">
        <w:rPr>
          <w:rFonts w:asciiTheme="minorHAnsi" w:hAnsiTheme="minorHAnsi" w:cs="Tahoma"/>
          <w:sz w:val="20"/>
          <w:szCs w:val="20"/>
        </w:rPr>
        <w:t>var</w:t>
      </w:r>
      <w:proofErr w:type="spellEnd"/>
      <w:r w:rsidRPr="00B50057">
        <w:rPr>
          <w:rFonts w:asciiTheme="minorHAnsi" w:hAnsiTheme="minorHAnsi" w:cs="Tahoma"/>
          <w:sz w:val="20"/>
          <w:szCs w:val="20"/>
        </w:rPr>
        <w:t>/www/</w:t>
      </w:r>
      <w:proofErr w:type="spellStart"/>
      <w:r w:rsidRPr="00B50057">
        <w:rPr>
          <w:rFonts w:asciiTheme="minorHAnsi" w:hAnsiTheme="minorHAnsi" w:cs="Tahoma"/>
          <w:sz w:val="20"/>
          <w:szCs w:val="20"/>
        </w:rPr>
        <w:t>html</w:t>
      </w:r>
      <w:proofErr w:type="spellEnd"/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</w:p>
    <w:p w:rsidR="004A5F80" w:rsidRPr="00B50057" w:rsidRDefault="001E2609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Cree</w:t>
      </w:r>
      <w:r w:rsidR="004A5F80" w:rsidRPr="00B50057">
        <w:rPr>
          <w:rFonts w:asciiTheme="minorHAnsi" w:hAnsiTheme="minorHAnsi" w:cs="Tahoma"/>
          <w:sz w:val="20"/>
          <w:szCs w:val="20"/>
        </w:rPr>
        <w:t xml:space="preserve"> el archivo index.html</w:t>
      </w:r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# echo "mi primera web" &gt; index.html</w:t>
      </w:r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</w:p>
    <w:p w:rsidR="004A5F80" w:rsidRPr="00B50057" w:rsidRDefault="00781923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En la PC2(cliente), i</w:t>
      </w:r>
      <w:r w:rsidR="004A5F80" w:rsidRPr="00B50057">
        <w:rPr>
          <w:rFonts w:asciiTheme="minorHAnsi" w:hAnsiTheme="minorHAnsi" w:cs="Tahoma"/>
          <w:sz w:val="20"/>
          <w:szCs w:val="20"/>
        </w:rPr>
        <w:t>nicie un navegador web</w:t>
      </w:r>
      <w:r w:rsidR="001901B3" w:rsidRPr="00B50057">
        <w:rPr>
          <w:rFonts w:asciiTheme="minorHAnsi" w:hAnsiTheme="minorHAnsi" w:cs="Tahoma"/>
          <w:sz w:val="20"/>
          <w:szCs w:val="20"/>
        </w:rPr>
        <w:t xml:space="preserve"> </w:t>
      </w:r>
      <w:r w:rsidRPr="00B50057">
        <w:rPr>
          <w:rFonts w:asciiTheme="minorHAnsi" w:hAnsiTheme="minorHAnsi" w:cs="Tahoma"/>
          <w:sz w:val="20"/>
          <w:szCs w:val="20"/>
        </w:rPr>
        <w:t xml:space="preserve">(Chrome de preferencia) </w:t>
      </w:r>
      <w:r w:rsidR="005522F0" w:rsidRPr="00B50057">
        <w:rPr>
          <w:rFonts w:asciiTheme="minorHAnsi" w:hAnsiTheme="minorHAnsi" w:cs="Tahoma"/>
          <w:sz w:val="20"/>
          <w:szCs w:val="20"/>
        </w:rPr>
        <w:t>e ingrese</w:t>
      </w:r>
      <w:r w:rsidR="004A5F80" w:rsidRPr="00B50057">
        <w:rPr>
          <w:rFonts w:asciiTheme="minorHAnsi" w:hAnsiTheme="minorHAnsi" w:cs="Tahoma"/>
          <w:sz w:val="20"/>
          <w:szCs w:val="20"/>
        </w:rPr>
        <w:t xml:space="preserve"> a </w:t>
      </w:r>
      <w:r w:rsidRPr="00B50057">
        <w:rPr>
          <w:rFonts w:asciiTheme="minorHAnsi" w:hAnsiTheme="minorHAnsi" w:cs="Tahoma"/>
          <w:sz w:val="20"/>
          <w:szCs w:val="20"/>
        </w:rPr>
        <w:t>http://dirección-ip_PC1(servidor)</w:t>
      </w:r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</w:p>
    <w:p w:rsidR="004A5F80" w:rsidRPr="00B50057" w:rsidRDefault="004A5F80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¿Puede visualizar su página web creada?</w:t>
      </w:r>
      <w:r w:rsidR="00CA3D9C" w:rsidRPr="00B50057">
        <w:rPr>
          <w:rFonts w:asciiTheme="minorHAnsi" w:hAnsiTheme="minorHAnsi" w:cs="Tahoma"/>
          <w:sz w:val="20"/>
          <w:szCs w:val="20"/>
        </w:rPr>
        <w:t xml:space="preserve"> Mué</w:t>
      </w:r>
      <w:r w:rsidR="005522F0" w:rsidRPr="00B50057">
        <w:rPr>
          <w:rFonts w:asciiTheme="minorHAnsi" w:hAnsiTheme="minorHAnsi" w:cs="Tahoma"/>
          <w:sz w:val="20"/>
          <w:szCs w:val="20"/>
        </w:rPr>
        <w:t>stre</w:t>
      </w:r>
      <w:r w:rsidR="00447A4D" w:rsidRPr="00B50057">
        <w:rPr>
          <w:rFonts w:asciiTheme="minorHAnsi" w:hAnsiTheme="minorHAnsi" w:cs="Tahoma"/>
          <w:sz w:val="20"/>
          <w:szCs w:val="20"/>
        </w:rPr>
        <w:t>le</w:t>
      </w:r>
      <w:r w:rsidR="005522F0" w:rsidRPr="00B50057">
        <w:rPr>
          <w:rFonts w:asciiTheme="minorHAnsi" w:hAnsiTheme="minorHAnsi" w:cs="Tahoma"/>
          <w:sz w:val="20"/>
          <w:szCs w:val="20"/>
        </w:rPr>
        <w:t xml:space="preserve"> a su Jefe de </w:t>
      </w:r>
      <w:r w:rsidR="00447A4D" w:rsidRPr="00B50057">
        <w:rPr>
          <w:rFonts w:asciiTheme="minorHAnsi" w:hAnsiTheme="minorHAnsi" w:cs="Tahoma"/>
          <w:sz w:val="20"/>
          <w:szCs w:val="20"/>
        </w:rPr>
        <w:t>Práctica</w:t>
      </w:r>
      <w:r w:rsidR="005522F0" w:rsidRPr="00B50057">
        <w:rPr>
          <w:rFonts w:asciiTheme="minorHAnsi" w:hAnsiTheme="minorHAnsi" w:cs="Tahoma"/>
          <w:sz w:val="20"/>
          <w:szCs w:val="20"/>
        </w:rPr>
        <w:t>.</w:t>
      </w:r>
      <w:r w:rsidRPr="00B50057">
        <w:rPr>
          <w:rFonts w:asciiTheme="minorHAnsi" w:hAnsiTheme="minorHAnsi" w:cs="Tahoma"/>
          <w:sz w:val="20"/>
          <w:szCs w:val="20"/>
        </w:rPr>
        <w:t xml:space="preserve">                                                                  </w:t>
      </w:r>
    </w:p>
    <w:p w:rsidR="004A5F80" w:rsidRPr="00B50057" w:rsidRDefault="004A5F80">
      <w:pPr>
        <w:spacing w:before="120" w:line="480" w:lineRule="auto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_______________________________________________________________</w:t>
      </w:r>
    </w:p>
    <w:p w:rsidR="004A5F80" w:rsidRPr="00B50057" w:rsidRDefault="004A5F80">
      <w:pPr>
        <w:autoSpaceDE w:val="0"/>
        <w:rPr>
          <w:rFonts w:asciiTheme="minorHAnsi" w:hAnsiTheme="minorHAnsi" w:cs="Tahoma"/>
          <w:b/>
          <w:sz w:val="20"/>
          <w:szCs w:val="20"/>
        </w:rPr>
      </w:pPr>
    </w:p>
    <w:p w:rsidR="00CA3D9C" w:rsidRPr="00B50057" w:rsidRDefault="00CA3D9C">
      <w:pPr>
        <w:autoSpaceDE w:val="0"/>
        <w:rPr>
          <w:rFonts w:asciiTheme="minorHAnsi" w:hAnsiTheme="minorHAnsi" w:cs="Tahoma"/>
          <w:b/>
          <w:sz w:val="20"/>
          <w:szCs w:val="20"/>
        </w:rPr>
      </w:pPr>
    </w:p>
    <w:p w:rsidR="00CA3D9C" w:rsidRPr="00B50057" w:rsidRDefault="00CA3D9C" w:rsidP="00CA3D9C">
      <w:pPr>
        <w:spacing w:before="1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Ejercicio 02:</w:t>
      </w:r>
      <w:r w:rsidR="00850C18">
        <w:rPr>
          <w:rFonts w:asciiTheme="minorHAnsi" w:hAnsiTheme="minorHAnsi" w:cs="Tahoma"/>
          <w:b/>
          <w:sz w:val="20"/>
          <w:szCs w:val="20"/>
          <w:lang w:val="es-PE"/>
        </w:rPr>
        <w:t xml:space="preserve"> (0.5 puntos)</w:t>
      </w:r>
    </w:p>
    <w:p w:rsidR="00CA3D9C" w:rsidRPr="00B50057" w:rsidRDefault="005A13FB" w:rsidP="00CA3D9C">
      <w:pPr>
        <w:numPr>
          <w:ilvl w:val="0"/>
          <w:numId w:val="15"/>
        </w:numPr>
        <w:spacing w:before="120"/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En</w:t>
      </w:r>
      <w:r w:rsidR="00CA3D9C" w:rsidRPr="00B50057">
        <w:rPr>
          <w:rFonts w:asciiTheme="minorHAnsi" w:hAnsiTheme="minorHAnsi" w:cs="Tahoma"/>
          <w:sz w:val="20"/>
          <w:szCs w:val="20"/>
          <w:lang w:val="es-PE"/>
        </w:rPr>
        <w:t xml:space="preserve"> la </w:t>
      </w:r>
      <w:r w:rsidR="001901B3" w:rsidRPr="00B50057">
        <w:rPr>
          <w:rFonts w:asciiTheme="minorHAnsi" w:hAnsiTheme="minorHAnsi" w:cs="Tahoma"/>
          <w:sz w:val="20"/>
          <w:szCs w:val="20"/>
          <w:lang w:val="es-PE"/>
        </w:rPr>
        <w:t>PC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2</w:t>
      </w:r>
      <w:r w:rsidR="00781923" w:rsidRPr="00B50057">
        <w:rPr>
          <w:rFonts w:asciiTheme="minorHAnsi" w:hAnsiTheme="minorHAnsi" w:cs="Tahoma"/>
          <w:sz w:val="20"/>
          <w:szCs w:val="20"/>
          <w:lang w:val="es-PE"/>
        </w:rPr>
        <w:t>(cliente)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, desde una ventana de comandos</w:t>
      </w:r>
      <w:r w:rsidR="00FD68E3"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  <w:r w:rsidR="00CA3D9C" w:rsidRPr="00B50057">
        <w:rPr>
          <w:rFonts w:asciiTheme="minorHAnsi" w:hAnsiTheme="minorHAnsi" w:cs="Tahoma"/>
          <w:sz w:val="20"/>
          <w:szCs w:val="20"/>
          <w:lang w:val="es-PE"/>
        </w:rPr>
        <w:t>ejecute:</w:t>
      </w:r>
    </w:p>
    <w:p w:rsidR="00CA3D9C" w:rsidRPr="00B50057" w:rsidRDefault="00CA3D9C" w:rsidP="00CA3D9C">
      <w:pPr>
        <w:spacing w:before="120"/>
        <w:ind w:left="7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netstat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–</w:t>
      </w: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an</w:t>
      </w:r>
      <w:proofErr w:type="spellEnd"/>
      <w:r w:rsidR="00781923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| more</w:t>
      </w:r>
    </w:p>
    <w:p w:rsidR="00CA3D9C" w:rsidRPr="00B50057" w:rsidRDefault="00CA3D9C" w:rsidP="00CA3D9C">
      <w:pPr>
        <w:spacing w:before="120"/>
        <w:ind w:left="720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CA3D9C" w:rsidRPr="00B50057" w:rsidRDefault="00CA3D9C" w:rsidP="00CA3D9C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Describa detalladamente la conexión establecida entre la estación cliente y el servidor web  indicando los puertos y protocolos que se abren en ambos equipos durante la conexión.</w:t>
      </w:r>
    </w:p>
    <w:p w:rsidR="00CA3D9C" w:rsidRPr="00B50057" w:rsidRDefault="00CA3D9C" w:rsidP="00CA3D9C">
      <w:pPr>
        <w:autoSpaceDE w:val="0"/>
        <w:rPr>
          <w:rFonts w:asciiTheme="minorHAnsi" w:hAnsiTheme="minorHAnsi" w:cs="Tahoma"/>
          <w:b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50057">
        <w:rPr>
          <w:rFonts w:asciiTheme="minorHAnsi" w:hAnsiTheme="minorHAnsi" w:cs="Tahoma"/>
          <w:sz w:val="20"/>
          <w:szCs w:val="20"/>
          <w:lang w:val="es-PE"/>
        </w:rPr>
        <w:lastRenderedPageBreak/>
        <w:t>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</w:t>
      </w:r>
    </w:p>
    <w:p w:rsidR="00CA3D9C" w:rsidRPr="00B50057" w:rsidRDefault="00CA3D9C">
      <w:pPr>
        <w:autoSpaceDE w:val="0"/>
        <w:rPr>
          <w:rFonts w:asciiTheme="minorHAnsi" w:hAnsiTheme="minorHAnsi" w:cs="Tahoma"/>
          <w:b/>
          <w:sz w:val="20"/>
          <w:szCs w:val="20"/>
        </w:rPr>
      </w:pPr>
    </w:p>
    <w:p w:rsidR="006B101C" w:rsidRPr="00B50057" w:rsidRDefault="006B101C" w:rsidP="006B101C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Desinstalación de HTTP Server</w:t>
      </w:r>
    </w:p>
    <w:p w:rsidR="006B101C" w:rsidRPr="00B50057" w:rsidRDefault="006B101C" w:rsidP="006B101C">
      <w:pPr>
        <w:jc w:val="both"/>
        <w:rPr>
          <w:rFonts w:asciiTheme="minorHAnsi" w:hAnsiTheme="minorHAnsi" w:cs="Arial"/>
          <w:sz w:val="20"/>
          <w:szCs w:val="20"/>
          <w:lang w:val="es-PE"/>
        </w:rPr>
      </w:pPr>
    </w:p>
    <w:p w:rsidR="006B101C" w:rsidRPr="00B50057" w:rsidRDefault="00781923" w:rsidP="006B101C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En la PC1(servidor) </w:t>
      </w:r>
      <w:r w:rsidR="005A13FB" w:rsidRPr="00B50057">
        <w:rPr>
          <w:rFonts w:asciiTheme="minorHAnsi" w:hAnsiTheme="minorHAnsi" w:cs="Tahoma"/>
          <w:sz w:val="20"/>
          <w:szCs w:val="20"/>
          <w:lang w:val="es-PE"/>
        </w:rPr>
        <w:t>d</w:t>
      </w:r>
      <w:r w:rsidR="006B101C" w:rsidRPr="00B50057">
        <w:rPr>
          <w:rFonts w:asciiTheme="minorHAnsi" w:hAnsiTheme="minorHAnsi" w:cs="Tahoma"/>
          <w:sz w:val="20"/>
          <w:szCs w:val="20"/>
          <w:lang w:val="es-PE"/>
        </w:rPr>
        <w:t xml:space="preserve">esinstalamos el paquete para el servicio </w:t>
      </w:r>
      <w:r w:rsidR="009706A3" w:rsidRPr="00B50057">
        <w:rPr>
          <w:rFonts w:asciiTheme="minorHAnsi" w:hAnsiTheme="minorHAnsi" w:cs="Tahoma"/>
          <w:sz w:val="20"/>
          <w:szCs w:val="20"/>
          <w:lang w:val="es-PE"/>
        </w:rPr>
        <w:t>HTTP</w:t>
      </w:r>
      <w:r w:rsidR="006B101C" w:rsidRPr="00B50057">
        <w:rPr>
          <w:rFonts w:asciiTheme="minorHAnsi" w:hAnsiTheme="minorHAnsi" w:cs="Tahoma"/>
          <w:sz w:val="20"/>
          <w:szCs w:val="20"/>
          <w:lang w:val="es-PE"/>
        </w:rPr>
        <w:t>, ejecutando:</w:t>
      </w:r>
    </w:p>
    <w:p w:rsidR="006B101C" w:rsidRPr="00B50057" w:rsidRDefault="005D52E4" w:rsidP="006B101C">
      <w:pPr>
        <w:ind w:left="720"/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>
        <w:rPr>
          <w:rFonts w:asciiTheme="minorHAnsi" w:hAnsiTheme="minorHAnsi" w:cs="Tahoma"/>
          <w:b/>
          <w:sz w:val="20"/>
          <w:szCs w:val="20"/>
          <w:lang w:val="es-PE"/>
        </w:rPr>
        <w:t>#</w:t>
      </w:r>
      <w:proofErr w:type="spellStart"/>
      <w:r w:rsidR="00935F4A" w:rsidRPr="00B50057">
        <w:rPr>
          <w:rFonts w:asciiTheme="minorHAnsi" w:hAnsiTheme="minorHAnsi" w:cs="Tahoma"/>
          <w:b/>
          <w:sz w:val="20"/>
          <w:szCs w:val="20"/>
          <w:lang w:val="es-PE"/>
        </w:rPr>
        <w:t>apt-get</w:t>
      </w:r>
      <w:proofErr w:type="spellEnd"/>
      <w:r w:rsidR="00935F4A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</w:t>
      </w:r>
      <w:proofErr w:type="spellStart"/>
      <w:r w:rsidR="00935F4A" w:rsidRPr="00B50057">
        <w:rPr>
          <w:rFonts w:asciiTheme="minorHAnsi" w:hAnsiTheme="minorHAnsi" w:cs="Tahoma"/>
          <w:b/>
          <w:sz w:val="20"/>
          <w:szCs w:val="20"/>
          <w:lang w:val="es-PE"/>
        </w:rPr>
        <w:t>remove</w:t>
      </w:r>
      <w:proofErr w:type="spellEnd"/>
      <w:r w:rsidR="00935F4A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apache2</w:t>
      </w:r>
    </w:p>
    <w:p w:rsidR="004A5F80" w:rsidRPr="00B50057" w:rsidRDefault="004A5F80">
      <w:pPr>
        <w:autoSpaceDE w:val="0"/>
        <w:rPr>
          <w:rFonts w:asciiTheme="minorHAnsi" w:hAnsiTheme="minorHAnsi" w:cs="Arial"/>
          <w:sz w:val="20"/>
          <w:szCs w:val="20"/>
          <w:lang w:val="es-PE"/>
        </w:rPr>
      </w:pPr>
    </w:p>
    <w:p w:rsidR="004A5F80" w:rsidRDefault="004A5F80">
      <w:pPr>
        <w:autoSpaceDE w:val="0"/>
        <w:rPr>
          <w:rFonts w:asciiTheme="minorHAnsi" w:hAnsiTheme="minorHAnsi" w:cs="Arial"/>
          <w:sz w:val="20"/>
          <w:szCs w:val="20"/>
          <w:lang w:val="es-PE"/>
        </w:rPr>
      </w:pPr>
    </w:p>
    <w:p w:rsidR="008135A3" w:rsidRPr="00B50057" w:rsidRDefault="008135A3">
      <w:pPr>
        <w:autoSpaceDE w:val="0"/>
        <w:rPr>
          <w:rFonts w:asciiTheme="minorHAnsi" w:hAnsiTheme="minorHAnsi" w:cs="Arial"/>
          <w:sz w:val="20"/>
          <w:szCs w:val="20"/>
          <w:lang w:val="es-PE"/>
        </w:rPr>
      </w:pPr>
    </w:p>
    <w:p w:rsidR="004A5F80" w:rsidRPr="00B50057" w:rsidRDefault="004A5F80">
      <w:pPr>
        <w:autoSpaceDE w:val="0"/>
        <w:rPr>
          <w:rFonts w:asciiTheme="minorHAnsi" w:hAnsiTheme="minorHAnsi" w:cs="Arial"/>
          <w:sz w:val="20"/>
          <w:szCs w:val="20"/>
          <w:lang w:val="es-PE"/>
        </w:rPr>
      </w:pPr>
    </w:p>
    <w:p w:rsidR="00E12B98" w:rsidRPr="00B50057" w:rsidRDefault="00E12B98" w:rsidP="00E12B98">
      <w:pPr>
        <w:pStyle w:val="StyleExperienciaLeft"/>
        <w:rPr>
          <w:rFonts w:asciiTheme="minorHAnsi" w:hAnsiTheme="minorHAnsi"/>
        </w:rPr>
      </w:pPr>
      <w:r w:rsidRPr="00B50057">
        <w:rPr>
          <w:rFonts w:asciiTheme="minorHAnsi" w:hAnsiTheme="minorHAnsi"/>
        </w:rPr>
        <w:t>Protocolo FTP</w:t>
      </w:r>
    </w:p>
    <w:p w:rsidR="00E12B98" w:rsidRPr="00B50057" w:rsidRDefault="00E12B98" w:rsidP="00E12B98">
      <w:pPr>
        <w:spacing w:before="120"/>
        <w:jc w:val="both"/>
        <w:rPr>
          <w:rFonts w:asciiTheme="minorHAnsi" w:hAnsiTheme="minorHAnsi" w:cs="Arial"/>
          <w:b/>
          <w:sz w:val="28"/>
          <w:szCs w:val="28"/>
          <w:lang w:val="es-PE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91"/>
        <w:gridCol w:w="3761"/>
      </w:tblGrid>
      <w:tr w:rsidR="00E12B98" w:rsidRPr="00B50057" w:rsidTr="005F661C">
        <w:trPr>
          <w:cantSplit/>
          <w:trHeight w:val="345"/>
        </w:trPr>
        <w:tc>
          <w:tcPr>
            <w:tcW w:w="891" w:type="dxa"/>
            <w:vMerge w:val="restart"/>
            <w:shd w:val="clear" w:color="auto" w:fill="auto"/>
            <w:vAlign w:val="center"/>
          </w:tcPr>
          <w:p w:rsidR="00E12B98" w:rsidRPr="00B50057" w:rsidRDefault="00067C87" w:rsidP="005F661C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noProof/>
                <w:lang w:val="es-PE" w:eastAsia="es-PE"/>
              </w:rPr>
              <w:drawing>
                <wp:inline distT="0" distB="0" distL="0" distR="0" wp14:anchorId="0F46EFB8" wp14:editId="2F672E3A">
                  <wp:extent cx="438150" cy="4191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12B98" w:rsidRPr="00B50057" w:rsidRDefault="00850C18" w:rsidP="005F661C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Puntaje: 1 punto</w:t>
            </w:r>
          </w:p>
        </w:tc>
      </w:tr>
      <w:tr w:rsidR="00E12B98" w:rsidRPr="00B50057" w:rsidTr="005F661C">
        <w:trPr>
          <w:cantSplit/>
          <w:trHeight w:val="315"/>
        </w:trPr>
        <w:tc>
          <w:tcPr>
            <w:tcW w:w="891" w:type="dxa"/>
            <w:vMerge/>
            <w:shd w:val="clear" w:color="auto" w:fill="auto"/>
            <w:vAlign w:val="center"/>
          </w:tcPr>
          <w:p w:rsidR="00E12B98" w:rsidRPr="00B50057" w:rsidRDefault="00E12B98" w:rsidP="005F661C">
            <w:pPr>
              <w:snapToGrid w:val="0"/>
              <w:rPr>
                <w:rFonts w:asciiTheme="minorHAnsi" w:hAnsiTheme="minorHAnsi"/>
                <w:b/>
                <w:sz w:val="32"/>
                <w:szCs w:val="32"/>
              </w:rPr>
            </w:pP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E12B98" w:rsidRPr="00B50057" w:rsidRDefault="00E12B98" w:rsidP="005F661C">
            <w:pPr>
              <w:snapToGrid w:val="0"/>
              <w:rPr>
                <w:rFonts w:asciiTheme="minorHAnsi" w:hAnsiTheme="minorHAnsi"/>
                <w:b/>
                <w:sz w:val="22"/>
                <w:szCs w:val="22"/>
              </w:rPr>
            </w:pPr>
            <w:r w:rsidRPr="00B50057">
              <w:rPr>
                <w:rFonts w:asciiTheme="minorHAnsi" w:hAnsiTheme="minorHAnsi"/>
                <w:b/>
                <w:sz w:val="22"/>
                <w:szCs w:val="22"/>
              </w:rPr>
              <w:t>Tiempo de duración: 30 min.</w:t>
            </w:r>
          </w:p>
        </w:tc>
      </w:tr>
    </w:tbl>
    <w:p w:rsidR="00E12B98" w:rsidRPr="00B50057" w:rsidRDefault="00E12B98" w:rsidP="00E12B98">
      <w:pPr>
        <w:spacing w:before="120"/>
        <w:jc w:val="both"/>
        <w:rPr>
          <w:rFonts w:asciiTheme="minorHAnsi" w:hAnsiTheme="minorHAnsi" w:cs="Arial"/>
          <w:lang w:val="es-PE"/>
        </w:rPr>
      </w:pPr>
    </w:p>
    <w:p w:rsidR="003F48DF" w:rsidRPr="00B50057" w:rsidRDefault="008D0AB2" w:rsidP="003F48DF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Para el desarrollo de esta experiencia se </w:t>
      </w:r>
      <w:r w:rsidR="00D765EA">
        <w:rPr>
          <w:rFonts w:asciiTheme="minorHAnsi" w:hAnsiTheme="minorHAnsi" w:cs="Tahoma"/>
          <w:sz w:val="20"/>
          <w:szCs w:val="20"/>
          <w:lang w:val="es-PE"/>
        </w:rPr>
        <w:t xml:space="preserve">trabajará con 2 </w:t>
      </w:r>
      <w:proofErr w:type="spellStart"/>
      <w:r w:rsidR="00D765EA">
        <w:rPr>
          <w:rFonts w:asciiTheme="minorHAnsi" w:hAnsiTheme="minorHAnsi" w:cs="Tahoma"/>
          <w:sz w:val="20"/>
          <w:szCs w:val="20"/>
          <w:lang w:val="es-PE"/>
        </w:rPr>
        <w:t>PCs</w:t>
      </w:r>
      <w:proofErr w:type="spellEnd"/>
      <w:r w:rsidR="00D765EA">
        <w:rPr>
          <w:rFonts w:asciiTheme="minorHAnsi" w:hAnsiTheme="minorHAnsi" w:cs="Tahoma"/>
          <w:sz w:val="20"/>
          <w:szCs w:val="20"/>
          <w:lang w:val="es-PE"/>
        </w:rPr>
        <w:t xml:space="preserve"> y </w:t>
      </w:r>
      <w:r w:rsidR="003F48DF" w:rsidRPr="00B50057">
        <w:rPr>
          <w:rFonts w:asciiTheme="minorHAnsi" w:hAnsiTheme="minorHAnsi" w:cs="Tahoma"/>
          <w:sz w:val="20"/>
          <w:szCs w:val="20"/>
          <w:lang w:val="es-PE"/>
        </w:rPr>
        <w:t xml:space="preserve">en </w:t>
      </w:r>
      <w:r w:rsidR="00361269" w:rsidRPr="00B50057">
        <w:rPr>
          <w:rFonts w:asciiTheme="minorHAnsi" w:hAnsiTheme="minorHAnsi" w:cs="Tahoma"/>
          <w:sz w:val="20"/>
          <w:szCs w:val="20"/>
          <w:lang w:val="es-PE"/>
        </w:rPr>
        <w:t>pareja (2 personas)</w:t>
      </w:r>
      <w:r w:rsidR="003F48DF" w:rsidRPr="00B50057">
        <w:rPr>
          <w:rFonts w:asciiTheme="minorHAnsi" w:hAnsiTheme="minorHAnsi" w:cs="Tahoma"/>
          <w:sz w:val="20"/>
          <w:szCs w:val="20"/>
          <w:lang w:val="es-PE"/>
        </w:rPr>
        <w:t>.</w:t>
      </w:r>
    </w:p>
    <w:p w:rsidR="008D0AB2" w:rsidRPr="00B50057" w:rsidRDefault="008D0AB2" w:rsidP="008C604E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361269" w:rsidRPr="00B50057" w:rsidRDefault="003F48DF" w:rsidP="003F48DF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Una de las </w:t>
      </w: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PCs</w:t>
      </w:r>
      <w:proofErr w:type="spellEnd"/>
      <w:r w:rsidR="00361269" w:rsidRPr="00B50057">
        <w:rPr>
          <w:rFonts w:asciiTheme="minorHAnsi" w:hAnsiTheme="minorHAnsi" w:cs="Tahoma"/>
          <w:sz w:val="20"/>
          <w:szCs w:val="20"/>
          <w:lang w:val="es-PE"/>
        </w:rPr>
        <w:t>, deb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e ser configurada como Servidor FTP</w:t>
      </w:r>
      <w:r w:rsidR="00361269" w:rsidRPr="00B50057">
        <w:rPr>
          <w:rFonts w:asciiTheme="minorHAnsi" w:hAnsiTheme="minorHAnsi" w:cs="Tahoma"/>
          <w:sz w:val="20"/>
          <w:szCs w:val="20"/>
          <w:lang w:val="es-PE"/>
        </w:rPr>
        <w:t xml:space="preserve">. </w:t>
      </w:r>
    </w:p>
    <w:p w:rsidR="00993A13" w:rsidRPr="00B50057" w:rsidRDefault="00361269" w:rsidP="003F48DF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L</w:t>
      </w:r>
      <w:r w:rsidR="00993A13" w:rsidRPr="00B50057">
        <w:rPr>
          <w:rFonts w:asciiTheme="minorHAnsi" w:hAnsiTheme="minorHAnsi" w:cs="Tahoma"/>
          <w:sz w:val="20"/>
          <w:szCs w:val="20"/>
          <w:lang w:val="es-PE"/>
        </w:rPr>
        <w:t>a instalación del servidor FTP puede realizarse ejecutando el siguiente comando:</w:t>
      </w:r>
    </w:p>
    <w:p w:rsidR="00993A13" w:rsidRPr="00B50057" w:rsidRDefault="00993A13" w:rsidP="003F48DF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993A13" w:rsidRPr="00B50057" w:rsidRDefault="00993A13" w:rsidP="003F48DF">
      <w:pPr>
        <w:jc w:val="both"/>
        <w:rPr>
          <w:rFonts w:asciiTheme="minorHAnsi" w:hAnsiTheme="minorHAnsi" w:cs="Tahoma"/>
          <w:b/>
          <w:i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 xml:space="preserve"># 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apt-get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 xml:space="preserve"> 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install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 xml:space="preserve"> </w:t>
      </w:r>
      <w:proofErr w:type="spellStart"/>
      <w:r w:rsidR="00361269"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vsftpd</w:t>
      </w:r>
      <w:proofErr w:type="spellEnd"/>
      <w:r w:rsidR="00361269"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.</w:t>
      </w:r>
    </w:p>
    <w:p w:rsidR="008C604E" w:rsidRPr="00B50057" w:rsidRDefault="008C604E" w:rsidP="00E12B98">
      <w:pPr>
        <w:jc w:val="both"/>
        <w:rPr>
          <w:rFonts w:asciiTheme="minorHAnsi" w:hAnsiTheme="minorHAnsi" w:cs="Tahoma"/>
          <w:b/>
          <w:i/>
          <w:sz w:val="20"/>
          <w:szCs w:val="20"/>
          <w:lang w:val="es-PE"/>
        </w:rPr>
      </w:pPr>
    </w:p>
    <w:p w:rsidR="00361269" w:rsidRPr="00B50057" w:rsidRDefault="00361269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Editar el archive </w:t>
      </w: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vsftpd.conf</w:t>
      </w:r>
      <w:proofErr w:type="spellEnd"/>
      <w:r w:rsidRPr="00B50057">
        <w:rPr>
          <w:rFonts w:asciiTheme="minorHAnsi" w:hAnsiTheme="minorHAnsi" w:cs="Tahoma"/>
          <w:sz w:val="20"/>
          <w:szCs w:val="20"/>
          <w:lang w:val="es-PE"/>
        </w:rPr>
        <w:t>, con los permisos de escritura adecuados:</w:t>
      </w:r>
    </w:p>
    <w:p w:rsidR="00361269" w:rsidRPr="00B50057" w:rsidRDefault="00361269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</w:p>
    <w:p w:rsidR="00361269" w:rsidRPr="00B50057" w:rsidRDefault="00361269" w:rsidP="00E12B98">
      <w:pPr>
        <w:jc w:val="both"/>
        <w:rPr>
          <w:rFonts w:asciiTheme="minorHAnsi" w:hAnsiTheme="minorHAnsi" w:cs="Tahoma"/>
          <w:b/>
          <w:i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#nano /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etc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/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vsftpd.conf</w:t>
      </w:r>
      <w:proofErr w:type="spellEnd"/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anonymous_enable</w:t>
      </w:r>
      <w:proofErr w:type="spellEnd"/>
      <w:r w:rsidRPr="00B50057">
        <w:rPr>
          <w:rFonts w:asciiTheme="minorHAnsi" w:hAnsiTheme="minorHAnsi" w:cs="Tahoma"/>
          <w:sz w:val="20"/>
          <w:szCs w:val="20"/>
          <w:lang w:val="es-PE"/>
        </w:rPr>
        <w:t>=NO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# Permitir el acceso de usuarios locales a sus respectivas carpetas privadas: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local_enable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=YES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# Permitir el modo escritura: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write_enable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=YES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# Mascara del directorio: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local_umask</w:t>
      </w:r>
      <w:proofErr w:type="spellEnd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=022</w:t>
      </w:r>
    </w:p>
    <w:p w:rsidR="00C25724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#</w:t>
      </w:r>
      <w:r w:rsidR="00C25724">
        <w:rPr>
          <w:rFonts w:asciiTheme="minorHAnsi" w:hAnsiTheme="minorHAnsi" w:cs="Tahoma"/>
          <w:sz w:val="20"/>
          <w:szCs w:val="20"/>
          <w:lang w:val="es-PE"/>
        </w:rPr>
        <w:t>Comentar la siguiente línea: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</w:p>
    <w:p w:rsidR="00361269" w:rsidRPr="00B50057" w:rsidRDefault="00C25724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>
        <w:rPr>
          <w:rFonts w:asciiTheme="minorHAnsi" w:hAnsiTheme="minorHAnsi" w:cs="Tahoma"/>
          <w:sz w:val="20"/>
          <w:szCs w:val="20"/>
          <w:lang w:val="es-PE"/>
        </w:rPr>
        <w:t>#</w:t>
      </w:r>
      <w:r w:rsidR="00361269" w:rsidRPr="00B50057">
        <w:rPr>
          <w:rFonts w:asciiTheme="minorHAnsi" w:hAnsiTheme="minorHAnsi" w:cs="Tahoma"/>
          <w:sz w:val="20"/>
          <w:szCs w:val="20"/>
          <w:lang w:val="es-PE"/>
        </w:rPr>
        <w:t>Enjaula a los usuarios dentro de su propio directorio personal. Mejora la seguridad.</w:t>
      </w:r>
    </w:p>
    <w:p w:rsidR="00361269" w:rsidRPr="00B50057" w:rsidRDefault="007D2A0C" w:rsidP="00361269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#</w:t>
      </w:r>
      <w:proofErr w:type="spellStart"/>
      <w:r w:rsidR="00361269" w:rsidRPr="00B50057">
        <w:rPr>
          <w:rFonts w:asciiTheme="minorHAnsi" w:hAnsiTheme="minorHAnsi" w:cs="Tahoma"/>
          <w:b/>
          <w:sz w:val="20"/>
          <w:szCs w:val="20"/>
          <w:lang w:val="es-PE"/>
        </w:rPr>
        <w:t>chroot_local_user</w:t>
      </w:r>
      <w:proofErr w:type="spellEnd"/>
      <w:r w:rsidR="00361269" w:rsidRPr="00B50057">
        <w:rPr>
          <w:rFonts w:asciiTheme="minorHAnsi" w:hAnsiTheme="minorHAnsi" w:cs="Tahoma"/>
          <w:b/>
          <w:sz w:val="20"/>
          <w:szCs w:val="20"/>
          <w:lang w:val="es-PE"/>
        </w:rPr>
        <w:t>=YES</w:t>
      </w:r>
    </w:p>
    <w:p w:rsidR="00361269" w:rsidRPr="00B50057" w:rsidRDefault="00361269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Una vez configurado a nuestro gusto debemos reiniciar el servicio: </w:t>
      </w:r>
    </w:p>
    <w:p w:rsidR="00361269" w:rsidRPr="00B50057" w:rsidRDefault="00361269" w:rsidP="00361269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361269" w:rsidRPr="00B50057" w:rsidRDefault="00361269" w:rsidP="00361269">
      <w:pPr>
        <w:jc w:val="both"/>
        <w:rPr>
          <w:rFonts w:asciiTheme="minorHAnsi" w:hAnsiTheme="minorHAnsi" w:cs="Tahoma"/>
          <w:b/>
          <w:i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#/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etc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/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init.d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/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vsftpd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 xml:space="preserve"> 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restart</w:t>
      </w:r>
      <w:proofErr w:type="spellEnd"/>
    </w:p>
    <w:p w:rsidR="00361269" w:rsidRPr="00B50057" w:rsidRDefault="00361269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3F48DF" w:rsidRPr="00B50057" w:rsidRDefault="00361269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En la </w:t>
      </w:r>
      <w:r w:rsidR="003F48DF" w:rsidRPr="00B50057">
        <w:rPr>
          <w:rFonts w:asciiTheme="minorHAnsi" w:hAnsiTheme="minorHAnsi" w:cs="Tahoma"/>
          <w:sz w:val="20"/>
          <w:szCs w:val="20"/>
          <w:lang w:val="es-PE"/>
        </w:rPr>
        <w:t xml:space="preserve">otra PC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elegida como Cliente ftp, debe instalarse</w:t>
      </w:r>
      <w:r w:rsidR="00D765EA">
        <w:rPr>
          <w:rFonts w:asciiTheme="minorHAnsi" w:hAnsiTheme="minorHAnsi" w:cs="Tahoma"/>
          <w:sz w:val="20"/>
          <w:szCs w:val="20"/>
          <w:lang w:val="es-PE"/>
        </w:rPr>
        <w:t xml:space="preserve"> la aplicación </w:t>
      </w:r>
      <w:proofErr w:type="spellStart"/>
      <w:r w:rsidR="00D765EA">
        <w:rPr>
          <w:rFonts w:asciiTheme="minorHAnsi" w:hAnsiTheme="minorHAnsi" w:cs="Tahoma"/>
          <w:sz w:val="20"/>
          <w:szCs w:val="20"/>
          <w:lang w:val="es-PE"/>
        </w:rPr>
        <w:t>gftp</w:t>
      </w:r>
      <w:proofErr w:type="spellEnd"/>
      <w:r w:rsidR="00D765EA">
        <w:rPr>
          <w:rFonts w:asciiTheme="minorHAnsi" w:hAnsiTheme="minorHAnsi" w:cs="Tahoma"/>
          <w:sz w:val="20"/>
          <w:szCs w:val="20"/>
          <w:lang w:val="es-PE"/>
        </w:rPr>
        <w:t>:</w:t>
      </w:r>
    </w:p>
    <w:p w:rsidR="003F48DF" w:rsidRPr="00B50057" w:rsidRDefault="003F48DF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8C604E" w:rsidRPr="00B50057" w:rsidRDefault="00361269" w:rsidP="00361269">
      <w:pPr>
        <w:rPr>
          <w:rFonts w:asciiTheme="minorHAnsi" w:hAnsiTheme="minorHAnsi" w:cs="Tahoma"/>
          <w:b/>
          <w:i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#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apt-get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 xml:space="preserve"> 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install</w:t>
      </w:r>
      <w:proofErr w:type="spellEnd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 xml:space="preserve"> </w:t>
      </w:r>
      <w:proofErr w:type="spellStart"/>
      <w:r w:rsidRPr="00B50057">
        <w:rPr>
          <w:rFonts w:asciiTheme="minorHAnsi" w:hAnsiTheme="minorHAnsi" w:cs="Tahoma"/>
          <w:b/>
          <w:i/>
          <w:sz w:val="20"/>
          <w:szCs w:val="20"/>
          <w:lang w:val="es-PE"/>
        </w:rPr>
        <w:t>gftp</w:t>
      </w:r>
      <w:proofErr w:type="spellEnd"/>
    </w:p>
    <w:p w:rsidR="008C604E" w:rsidRPr="00B50057" w:rsidRDefault="008C604E" w:rsidP="00E12B98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CD37DA" w:rsidRPr="00B50057" w:rsidRDefault="00E07C5F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>
        <w:rPr>
          <w:rFonts w:asciiTheme="minorHAnsi" w:hAnsiTheme="minorHAnsi" w:cs="Tahoma"/>
          <w:sz w:val="20"/>
          <w:szCs w:val="20"/>
          <w:lang w:val="es-PE"/>
        </w:rPr>
        <w:t>En la PC cliente</w:t>
      </w:r>
      <w:r w:rsidR="00CD37DA" w:rsidRPr="00B50057">
        <w:rPr>
          <w:rFonts w:asciiTheme="minorHAnsi" w:hAnsiTheme="minorHAnsi" w:cs="Tahoma"/>
          <w:sz w:val="20"/>
          <w:szCs w:val="20"/>
          <w:lang w:val="es-PE"/>
        </w:rPr>
        <w:t>, crear un archivo de 1GB con el comando:</w:t>
      </w:r>
    </w:p>
    <w:p w:rsidR="00CD37DA" w:rsidRPr="00B50057" w:rsidRDefault="005D52E4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>
        <w:rPr>
          <w:rFonts w:asciiTheme="minorHAnsi" w:hAnsiTheme="minorHAnsi" w:cs="Tahoma"/>
          <w:sz w:val="20"/>
          <w:szCs w:val="20"/>
          <w:lang w:val="es-PE"/>
        </w:rPr>
        <w:t>#</w:t>
      </w:r>
      <w:proofErr w:type="spellStart"/>
      <w:r w:rsidR="00CD37DA" w:rsidRPr="00B50057">
        <w:rPr>
          <w:rFonts w:asciiTheme="minorHAnsi" w:hAnsiTheme="minorHAnsi" w:cs="Tahoma"/>
          <w:sz w:val="20"/>
          <w:szCs w:val="20"/>
          <w:lang w:val="es-PE"/>
        </w:rPr>
        <w:t>truncate</w:t>
      </w:r>
      <w:proofErr w:type="spellEnd"/>
      <w:r w:rsidR="00CD37DA" w:rsidRPr="00B50057">
        <w:rPr>
          <w:rFonts w:asciiTheme="minorHAnsi" w:hAnsiTheme="minorHAnsi" w:cs="Tahoma"/>
          <w:sz w:val="20"/>
          <w:szCs w:val="20"/>
          <w:lang w:val="es-PE"/>
        </w:rPr>
        <w:t xml:space="preserve"> –s 1000M </w:t>
      </w:r>
      <w:proofErr w:type="spellStart"/>
      <w:r w:rsidR="00CD37DA" w:rsidRPr="00B50057">
        <w:rPr>
          <w:rFonts w:asciiTheme="minorHAnsi" w:hAnsiTheme="minorHAnsi" w:cs="Tahoma"/>
          <w:sz w:val="20"/>
          <w:szCs w:val="20"/>
          <w:lang w:val="es-PE"/>
        </w:rPr>
        <w:t>sendme</w:t>
      </w:r>
      <w:proofErr w:type="spellEnd"/>
    </w:p>
    <w:p w:rsidR="00CD37DA" w:rsidRPr="00B50057" w:rsidRDefault="00CD37DA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</w:p>
    <w:p w:rsidR="009E4FB1" w:rsidRDefault="00FC2F0C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Desde el cliente</w:t>
      </w:r>
      <w:r w:rsidR="00CD37DA" w:rsidRPr="00B50057">
        <w:rPr>
          <w:rFonts w:asciiTheme="minorHAnsi" w:hAnsiTheme="minorHAnsi" w:cs="Tahoma"/>
          <w:sz w:val="20"/>
          <w:szCs w:val="20"/>
          <w:lang w:val="es-PE"/>
        </w:rPr>
        <w:t xml:space="preserve">,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ejecutar en modo gráfico, el programa </w:t>
      </w:r>
      <w:proofErr w:type="spellStart"/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gftp</w:t>
      </w:r>
      <w:proofErr w:type="spellEnd"/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(Lo </w:t>
      </w:r>
      <w:r w:rsidR="009E4FB1">
        <w:rPr>
          <w:rFonts w:asciiTheme="minorHAnsi" w:hAnsiTheme="minorHAnsi" w:cs="Tahoma"/>
          <w:sz w:val="20"/>
          <w:szCs w:val="20"/>
          <w:lang w:val="es-PE"/>
        </w:rPr>
        <w:t>puede encontrar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en: Aplicaciones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sym w:font="Wingdings" w:char="F0E0"/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Internet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sym w:font="Wingdings" w:char="F0E0"/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gFTP</w:t>
      </w:r>
      <w:proofErr w:type="spellEnd"/>
      <w:r w:rsidR="009E4FB1">
        <w:rPr>
          <w:rFonts w:asciiTheme="minorHAnsi" w:hAnsiTheme="minorHAnsi" w:cs="Tahoma"/>
          <w:sz w:val="20"/>
          <w:szCs w:val="20"/>
          <w:lang w:val="es-PE"/>
        </w:rPr>
        <w:t xml:space="preserve"> o ejecutando el comando </w:t>
      </w:r>
      <w:proofErr w:type="spellStart"/>
      <w:r w:rsidR="009E4FB1">
        <w:rPr>
          <w:rFonts w:asciiTheme="minorHAnsi" w:hAnsiTheme="minorHAnsi" w:cs="Tahoma"/>
          <w:sz w:val="20"/>
          <w:szCs w:val="20"/>
          <w:lang w:val="es-PE"/>
        </w:rPr>
        <w:t>gftp</w:t>
      </w:r>
      <w:proofErr w:type="spellEnd"/>
      <w:r w:rsidR="009E4FB1">
        <w:rPr>
          <w:rFonts w:asciiTheme="minorHAnsi" w:hAnsiTheme="minorHAnsi" w:cs="Tahoma"/>
          <w:sz w:val="20"/>
          <w:szCs w:val="20"/>
          <w:lang w:val="es-PE"/>
        </w:rPr>
        <w:t xml:space="preserve"> desde una ventana Terminal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)</w:t>
      </w:r>
      <w:r w:rsidR="009E4FB1">
        <w:rPr>
          <w:rFonts w:asciiTheme="minorHAnsi" w:hAnsiTheme="minorHAnsi" w:cs="Tahoma"/>
          <w:sz w:val="20"/>
          <w:szCs w:val="20"/>
          <w:lang w:val="es-PE"/>
        </w:rPr>
        <w:t xml:space="preserve">. Ingrese los siguientes datos: </w:t>
      </w:r>
    </w:p>
    <w:p w:rsidR="009E4FB1" w:rsidRDefault="009E4FB1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>
        <w:rPr>
          <w:rFonts w:asciiTheme="minorHAnsi" w:hAnsiTheme="minorHAnsi" w:cs="Tahoma"/>
          <w:sz w:val="20"/>
          <w:szCs w:val="20"/>
          <w:lang w:val="es-PE"/>
        </w:rPr>
        <w:t>S</w:t>
      </w:r>
      <w:r w:rsidR="00FC2F0C" w:rsidRPr="00B50057">
        <w:rPr>
          <w:rFonts w:asciiTheme="minorHAnsi" w:hAnsiTheme="minorHAnsi" w:cs="Tahoma"/>
          <w:sz w:val="20"/>
          <w:szCs w:val="20"/>
          <w:lang w:val="es-PE"/>
        </w:rPr>
        <w:t xml:space="preserve">ervidor: </w:t>
      </w:r>
      <w:r w:rsidR="00487110" w:rsidRPr="00B50057">
        <w:rPr>
          <w:rFonts w:asciiTheme="minorHAnsi" w:hAnsiTheme="minorHAnsi" w:cs="Tahoma"/>
          <w:sz w:val="20"/>
          <w:szCs w:val="20"/>
          <w:lang w:val="es-PE"/>
        </w:rPr>
        <w:t>1</w:t>
      </w:r>
      <w:r w:rsidR="00FC2F0C" w:rsidRPr="00B50057">
        <w:rPr>
          <w:rFonts w:asciiTheme="minorHAnsi" w:hAnsiTheme="minorHAnsi" w:cs="Tahoma"/>
          <w:sz w:val="20"/>
          <w:szCs w:val="20"/>
          <w:lang w:val="es-PE"/>
        </w:rPr>
        <w:t xml:space="preserve">92.168.35.X (X es el último número de la dirección IP de su servidor FTP). </w:t>
      </w:r>
    </w:p>
    <w:p w:rsidR="009E4FB1" w:rsidRDefault="009E4FB1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>
        <w:rPr>
          <w:rFonts w:asciiTheme="minorHAnsi" w:hAnsiTheme="minorHAnsi" w:cs="Tahoma"/>
          <w:sz w:val="20"/>
          <w:szCs w:val="20"/>
          <w:lang w:val="es-PE"/>
        </w:rPr>
        <w:lastRenderedPageBreak/>
        <w:t>P</w:t>
      </w:r>
      <w:r w:rsidR="00FC2F0C" w:rsidRPr="00B50057">
        <w:rPr>
          <w:rFonts w:asciiTheme="minorHAnsi" w:hAnsiTheme="minorHAnsi" w:cs="Tahoma"/>
          <w:sz w:val="20"/>
          <w:szCs w:val="20"/>
          <w:lang w:val="es-PE"/>
        </w:rPr>
        <w:t>uerto: 21</w:t>
      </w:r>
    </w:p>
    <w:p w:rsidR="009E4FB1" w:rsidRDefault="009E4FB1" w:rsidP="0048711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>
        <w:rPr>
          <w:rFonts w:asciiTheme="minorHAnsi" w:hAnsiTheme="minorHAnsi" w:cs="Tahoma"/>
          <w:sz w:val="20"/>
          <w:szCs w:val="20"/>
          <w:lang w:val="es-PE"/>
        </w:rPr>
        <w:t>U</w:t>
      </w:r>
      <w:r w:rsidR="00FC2F0C" w:rsidRPr="00B50057">
        <w:rPr>
          <w:rFonts w:asciiTheme="minorHAnsi" w:hAnsiTheme="minorHAnsi" w:cs="Tahoma"/>
          <w:sz w:val="20"/>
          <w:szCs w:val="20"/>
          <w:lang w:val="es-PE"/>
        </w:rPr>
        <w:t>suario</w:t>
      </w:r>
      <w:r w:rsidR="00FC2F0C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: </w:t>
      </w:r>
      <w:proofErr w:type="spellStart"/>
      <w:r w:rsidR="00FC2F0C" w:rsidRPr="00B50057">
        <w:rPr>
          <w:rFonts w:asciiTheme="minorHAnsi" w:hAnsiTheme="minorHAnsi" w:cs="Tahoma"/>
          <w:b/>
          <w:sz w:val="20"/>
          <w:szCs w:val="20"/>
          <w:lang w:val="es-PE"/>
        </w:rPr>
        <w:t>labtel</w:t>
      </w:r>
      <w:proofErr w:type="spellEnd"/>
    </w:p>
    <w:p w:rsidR="009E4FB1" w:rsidRDefault="009E4FB1" w:rsidP="0048711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>
        <w:rPr>
          <w:rFonts w:asciiTheme="minorHAnsi" w:hAnsiTheme="minorHAnsi" w:cs="Tahoma"/>
          <w:b/>
          <w:sz w:val="20"/>
          <w:szCs w:val="20"/>
          <w:lang w:val="es-PE"/>
        </w:rPr>
        <w:t>C</w:t>
      </w:r>
      <w:r w:rsidR="00FC2F0C" w:rsidRPr="00B50057">
        <w:rPr>
          <w:rFonts w:asciiTheme="minorHAnsi" w:hAnsiTheme="minorHAnsi" w:cs="Tahoma"/>
          <w:sz w:val="20"/>
          <w:szCs w:val="20"/>
          <w:lang w:val="es-PE"/>
        </w:rPr>
        <w:t xml:space="preserve">ontraseña: </w:t>
      </w:r>
      <w:r w:rsidR="00E872F0">
        <w:rPr>
          <w:rFonts w:asciiTheme="minorHAnsi" w:hAnsiTheme="minorHAnsi" w:cs="Tahoma"/>
          <w:b/>
          <w:sz w:val="20"/>
          <w:szCs w:val="20"/>
          <w:lang w:val="es-PE"/>
        </w:rPr>
        <w:t>labtel2019</w:t>
      </w:r>
    </w:p>
    <w:p w:rsidR="00487110" w:rsidRPr="00B50057" w:rsidRDefault="009E4FB1" w:rsidP="00487110">
      <w:pPr>
        <w:jc w:val="both"/>
        <w:rPr>
          <w:rFonts w:asciiTheme="minorHAnsi" w:hAnsiTheme="minorHAnsi" w:cs="Tahoma"/>
          <w:b/>
          <w:sz w:val="20"/>
          <w:szCs w:val="20"/>
          <w:lang w:val="es-PE"/>
        </w:rPr>
      </w:pPr>
      <w:r>
        <w:rPr>
          <w:rFonts w:asciiTheme="minorHAnsi" w:hAnsiTheme="minorHAnsi" w:cs="Tahoma"/>
          <w:b/>
          <w:sz w:val="20"/>
          <w:szCs w:val="20"/>
          <w:lang w:val="es-PE"/>
        </w:rPr>
        <w:t>P</w:t>
      </w:r>
      <w:r w:rsidR="00FC2F0C" w:rsidRPr="00B50057">
        <w:rPr>
          <w:rFonts w:asciiTheme="minorHAnsi" w:hAnsiTheme="minorHAnsi" w:cs="Tahoma"/>
          <w:sz w:val="20"/>
          <w:szCs w:val="20"/>
          <w:lang w:val="es-PE"/>
        </w:rPr>
        <w:t>rotocolo:</w:t>
      </w:r>
      <w:r w:rsidR="00FC2F0C" w:rsidRPr="00B50057">
        <w:rPr>
          <w:rFonts w:asciiTheme="minorHAnsi" w:hAnsiTheme="minorHAnsi" w:cs="Tahoma"/>
          <w:b/>
          <w:sz w:val="20"/>
          <w:szCs w:val="20"/>
          <w:lang w:val="es-PE"/>
        </w:rPr>
        <w:t xml:space="preserve"> FTP.</w:t>
      </w:r>
    </w:p>
    <w:p w:rsidR="00FC2F0C" w:rsidRPr="00B50057" w:rsidRDefault="00FC2F0C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b/>
          <w:sz w:val="20"/>
          <w:szCs w:val="20"/>
          <w:lang w:val="es-PE"/>
        </w:rPr>
        <w:t>De acuerdo al gráfico, excepto el cambio de dirección IP.</w:t>
      </w:r>
    </w:p>
    <w:p w:rsidR="00FC2F0C" w:rsidRPr="00B50057" w:rsidRDefault="00FC2F0C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87110" w:rsidRPr="00B50057" w:rsidRDefault="00487110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87110" w:rsidRPr="00B50057" w:rsidRDefault="00FC2F0C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noProof/>
          <w:sz w:val="20"/>
          <w:szCs w:val="20"/>
          <w:lang w:val="es-PE" w:eastAsia="es-PE"/>
        </w:rPr>
        <w:drawing>
          <wp:inline distT="0" distB="0" distL="0" distR="0" wp14:anchorId="24652C62" wp14:editId="58645FC0">
            <wp:extent cx="5400675" cy="3819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10" w:rsidRPr="00B50057" w:rsidRDefault="00487110" w:rsidP="00487110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402E12" w:rsidRPr="00B50057" w:rsidRDefault="00402E12" w:rsidP="00402E12">
      <w:pPr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E12B98" w:rsidRPr="00B50057" w:rsidRDefault="00402E12" w:rsidP="00E12B98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Ejecute el comando “</w:t>
      </w: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netstat</w:t>
      </w:r>
      <w:proofErr w:type="spellEnd"/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–</w:t>
      </w:r>
      <w:proofErr w:type="spellStart"/>
      <w:r w:rsidRPr="00B50057">
        <w:rPr>
          <w:rFonts w:asciiTheme="minorHAnsi" w:hAnsiTheme="minorHAnsi" w:cs="Tahoma"/>
          <w:sz w:val="20"/>
          <w:szCs w:val="20"/>
          <w:lang w:val="es-PE"/>
        </w:rPr>
        <w:t>an</w:t>
      </w:r>
      <w:proofErr w:type="spellEnd"/>
      <w:r w:rsidR="00D42D5B">
        <w:rPr>
          <w:rFonts w:asciiTheme="minorHAnsi" w:hAnsiTheme="minorHAnsi" w:cs="Tahoma"/>
          <w:sz w:val="20"/>
          <w:szCs w:val="20"/>
          <w:lang w:val="es-PE"/>
        </w:rPr>
        <w:t xml:space="preserve"> | more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” en una ventana de comandos en el servidor.</w:t>
      </w:r>
      <w:r w:rsidR="00850C18">
        <w:rPr>
          <w:rFonts w:asciiTheme="minorHAnsi" w:hAnsiTheme="minorHAnsi" w:cs="Tahoma"/>
          <w:sz w:val="20"/>
          <w:szCs w:val="20"/>
          <w:lang w:val="es-PE"/>
        </w:rPr>
        <w:t xml:space="preserve">       (0.25</w:t>
      </w:r>
      <w:r w:rsidR="00E9196A" w:rsidRPr="00B50057">
        <w:rPr>
          <w:rFonts w:asciiTheme="minorHAnsi" w:hAnsiTheme="minorHAnsi" w:cs="Tahoma"/>
          <w:sz w:val="20"/>
          <w:szCs w:val="20"/>
          <w:lang w:val="es-PE"/>
        </w:rPr>
        <w:t xml:space="preserve"> punto</w:t>
      </w:r>
      <w:r w:rsidR="00850C18">
        <w:rPr>
          <w:rFonts w:asciiTheme="minorHAnsi" w:hAnsiTheme="minorHAnsi" w:cs="Tahoma"/>
          <w:sz w:val="20"/>
          <w:szCs w:val="20"/>
          <w:lang w:val="es-PE"/>
        </w:rPr>
        <w:t>s</w:t>
      </w:r>
      <w:r w:rsidR="00185502" w:rsidRPr="00B50057">
        <w:rPr>
          <w:rFonts w:asciiTheme="minorHAnsi" w:hAnsiTheme="minorHAnsi" w:cs="Tahoma"/>
          <w:sz w:val="20"/>
          <w:szCs w:val="20"/>
          <w:lang w:val="es-PE"/>
        </w:rPr>
        <w:t>)</w:t>
      </w:r>
    </w:p>
    <w:p w:rsidR="00402E12" w:rsidRPr="00B50057" w:rsidRDefault="00402E12" w:rsidP="00E12B98">
      <w:pPr>
        <w:rPr>
          <w:rFonts w:asciiTheme="minorHAnsi" w:hAnsiTheme="minorHAnsi" w:cs="Tahoma"/>
          <w:sz w:val="20"/>
          <w:szCs w:val="20"/>
          <w:lang w:val="es-PE"/>
        </w:rPr>
      </w:pPr>
    </w:p>
    <w:p w:rsidR="00447A4D" w:rsidRPr="00B50057" w:rsidRDefault="00402E12" w:rsidP="00E12B98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Describa detalladamente la conexión establecida entre la </w:t>
      </w:r>
      <w:r w:rsidR="003F48DF" w:rsidRPr="00B50057">
        <w:rPr>
          <w:rFonts w:asciiTheme="minorHAnsi" w:hAnsiTheme="minorHAnsi" w:cs="Tahoma"/>
          <w:sz w:val="20"/>
          <w:szCs w:val="20"/>
          <w:lang w:val="es-PE"/>
        </w:rPr>
        <w:t>PC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 xml:space="preserve"> cliente y el servidor FTP indicando los puertos que se abren en ambos equipos durante la conexión.</w:t>
      </w:r>
    </w:p>
    <w:p w:rsidR="00FF1416" w:rsidRPr="00B50057" w:rsidRDefault="00FF1416" w:rsidP="00E12B98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Inserte una imagen que respalde su explicación.</w:t>
      </w:r>
    </w:p>
    <w:p w:rsidR="00402E12" w:rsidRPr="00B50057" w:rsidRDefault="00402E12" w:rsidP="00E12B98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</w:t>
      </w:r>
    </w:p>
    <w:p w:rsidR="00E12B98" w:rsidRPr="00B50057" w:rsidRDefault="00E12B98" w:rsidP="00E12B98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E12B98" w:rsidRPr="00B50057" w:rsidRDefault="00E12B98" w:rsidP="00E12B98">
      <w:pPr>
        <w:tabs>
          <w:tab w:val="left" w:pos="360"/>
        </w:tabs>
        <w:ind w:left="360"/>
        <w:jc w:val="both"/>
        <w:rPr>
          <w:rFonts w:asciiTheme="minorHAnsi" w:hAnsiTheme="minorHAnsi" w:cs="Tahoma"/>
          <w:sz w:val="20"/>
          <w:szCs w:val="20"/>
        </w:rPr>
      </w:pPr>
    </w:p>
    <w:p w:rsidR="00E12B98" w:rsidRPr="00B50057" w:rsidRDefault="00402E12" w:rsidP="00402E12">
      <w:pPr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 xml:space="preserve">Transferir </w:t>
      </w:r>
      <w:r w:rsidR="00487110" w:rsidRPr="00B50057">
        <w:rPr>
          <w:rFonts w:asciiTheme="minorHAnsi" w:hAnsiTheme="minorHAnsi" w:cs="Tahoma"/>
          <w:sz w:val="20"/>
          <w:szCs w:val="20"/>
        </w:rPr>
        <w:t xml:space="preserve">un archivo </w:t>
      </w:r>
      <w:proofErr w:type="spellStart"/>
      <w:r w:rsidR="00FC2F0C" w:rsidRPr="00B50057">
        <w:rPr>
          <w:rFonts w:asciiTheme="minorHAnsi" w:hAnsiTheme="minorHAnsi" w:cs="Tahoma"/>
          <w:sz w:val="20"/>
          <w:szCs w:val="20"/>
        </w:rPr>
        <w:t>sendme</w:t>
      </w:r>
      <w:proofErr w:type="spellEnd"/>
      <w:r w:rsidR="00FC2F0C" w:rsidRPr="00B50057">
        <w:rPr>
          <w:rFonts w:asciiTheme="minorHAnsi" w:hAnsiTheme="minorHAnsi" w:cs="Tahoma"/>
          <w:sz w:val="20"/>
          <w:szCs w:val="20"/>
        </w:rPr>
        <w:t xml:space="preserve"> desde el cliente FTP hacia el servidor FTP, en modo gráfico, utilizando </w:t>
      </w:r>
      <w:proofErr w:type="spellStart"/>
      <w:r w:rsidR="00FC2F0C" w:rsidRPr="00B50057">
        <w:rPr>
          <w:rFonts w:asciiTheme="minorHAnsi" w:hAnsiTheme="minorHAnsi" w:cs="Tahoma"/>
          <w:sz w:val="20"/>
          <w:szCs w:val="20"/>
        </w:rPr>
        <w:t>gftp</w:t>
      </w:r>
      <w:proofErr w:type="spellEnd"/>
      <w:r w:rsidR="00E12B98" w:rsidRPr="00B50057">
        <w:rPr>
          <w:rFonts w:asciiTheme="minorHAnsi" w:hAnsiTheme="minorHAnsi" w:cs="Tahoma"/>
          <w:sz w:val="20"/>
          <w:szCs w:val="20"/>
        </w:rPr>
        <w:t>:</w:t>
      </w:r>
    </w:p>
    <w:p w:rsidR="00E12B98" w:rsidRPr="00B50057" w:rsidRDefault="00E12B98" w:rsidP="00104A2E">
      <w:pPr>
        <w:tabs>
          <w:tab w:val="left" w:pos="360"/>
        </w:tabs>
        <w:ind w:left="360"/>
        <w:jc w:val="both"/>
        <w:rPr>
          <w:rFonts w:asciiTheme="minorHAnsi" w:hAnsiTheme="minorHAnsi" w:cs="Tahoma"/>
          <w:b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ab/>
      </w:r>
    </w:p>
    <w:p w:rsidR="00FF1416" w:rsidRPr="00B50057" w:rsidRDefault="00447A4D" w:rsidP="00FF1416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En el servidor se mostrará</w:t>
      </w:r>
      <w:r w:rsidR="00FF1416" w:rsidRPr="00B50057">
        <w:rPr>
          <w:rFonts w:asciiTheme="minorHAnsi" w:hAnsiTheme="minorHAnsi" w:cs="Tahoma"/>
          <w:sz w:val="20"/>
          <w:szCs w:val="20"/>
        </w:rPr>
        <w:t xml:space="preserve"> que hay una conexión establecida por el usuario “</w:t>
      </w:r>
      <w:proofErr w:type="spellStart"/>
      <w:r w:rsidR="00104A2E" w:rsidRPr="00B50057">
        <w:rPr>
          <w:rFonts w:asciiTheme="minorHAnsi" w:hAnsiTheme="minorHAnsi" w:cs="Tahoma"/>
          <w:sz w:val="20"/>
          <w:szCs w:val="20"/>
        </w:rPr>
        <w:t>labtel</w:t>
      </w:r>
      <w:proofErr w:type="spellEnd"/>
      <w:r w:rsidR="00FF1416" w:rsidRPr="00B50057">
        <w:rPr>
          <w:rFonts w:asciiTheme="minorHAnsi" w:hAnsiTheme="minorHAnsi" w:cs="Tahoma"/>
          <w:sz w:val="20"/>
          <w:szCs w:val="20"/>
        </w:rPr>
        <w:t xml:space="preserve"> y se está transfiriendo un archivo.</w:t>
      </w:r>
    </w:p>
    <w:p w:rsidR="00FF1416" w:rsidRPr="00B50057" w:rsidRDefault="00FF1416" w:rsidP="00FF1416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</w:rPr>
      </w:pPr>
    </w:p>
    <w:p w:rsidR="00D33EE0" w:rsidRPr="00B50057" w:rsidRDefault="00D33EE0" w:rsidP="00E12B98">
      <w:pPr>
        <w:tabs>
          <w:tab w:val="left" w:pos="360"/>
        </w:tabs>
        <w:jc w:val="both"/>
        <w:rPr>
          <w:rFonts w:asciiTheme="minorHAnsi" w:hAnsiTheme="minorHAnsi" w:cs="Tahoma"/>
          <w:b/>
          <w:sz w:val="20"/>
          <w:szCs w:val="20"/>
        </w:rPr>
      </w:pPr>
      <w:r w:rsidRPr="00B50057">
        <w:rPr>
          <w:rFonts w:asciiTheme="minorHAnsi" w:hAnsiTheme="minorHAnsi" w:cs="Tahoma"/>
          <w:b/>
          <w:sz w:val="20"/>
          <w:szCs w:val="20"/>
        </w:rPr>
        <w:t>En  el Servidor FTP deberá verificar:</w:t>
      </w:r>
    </w:p>
    <w:p w:rsidR="00FF1416" w:rsidRPr="00B50057" w:rsidRDefault="00FF1416" w:rsidP="00E12B98">
      <w:pPr>
        <w:tabs>
          <w:tab w:val="left" w:pos="360"/>
        </w:tabs>
        <w:jc w:val="both"/>
        <w:rPr>
          <w:rFonts w:asciiTheme="minorHAnsi" w:hAnsiTheme="minorHAnsi" w:cs="Tahoma"/>
          <w:sz w:val="20"/>
          <w:szCs w:val="20"/>
        </w:rPr>
      </w:pPr>
    </w:p>
    <w:p w:rsidR="00185502" w:rsidRPr="00B50057" w:rsidRDefault="00D33EE0" w:rsidP="00D33EE0">
      <w:pPr>
        <w:numPr>
          <w:ilvl w:val="0"/>
          <w:numId w:val="14"/>
        </w:numPr>
        <w:tabs>
          <w:tab w:val="left" w:pos="360"/>
        </w:tabs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La conexión</w:t>
      </w:r>
      <w:r w:rsidR="00447A4D" w:rsidRPr="00B50057">
        <w:rPr>
          <w:rFonts w:asciiTheme="minorHAnsi" w:hAnsiTheme="minorHAnsi" w:cs="Tahoma"/>
          <w:sz w:val="20"/>
          <w:szCs w:val="20"/>
        </w:rPr>
        <w:t xml:space="preserve"> que se </w:t>
      </w:r>
      <w:r w:rsidRPr="00B50057">
        <w:rPr>
          <w:rFonts w:asciiTheme="minorHAnsi" w:hAnsiTheme="minorHAnsi" w:cs="Tahoma"/>
          <w:sz w:val="20"/>
          <w:szCs w:val="20"/>
        </w:rPr>
        <w:t xml:space="preserve"> e</w:t>
      </w:r>
      <w:r w:rsidR="00447A4D" w:rsidRPr="00B50057">
        <w:rPr>
          <w:rFonts w:asciiTheme="minorHAnsi" w:hAnsiTheme="minorHAnsi" w:cs="Tahoma"/>
          <w:sz w:val="20"/>
          <w:szCs w:val="20"/>
        </w:rPr>
        <w:t>stablece</w:t>
      </w:r>
      <w:r w:rsidRPr="00B50057">
        <w:rPr>
          <w:rFonts w:asciiTheme="minorHAnsi" w:hAnsiTheme="minorHAnsi" w:cs="Tahoma"/>
          <w:sz w:val="20"/>
          <w:szCs w:val="20"/>
        </w:rPr>
        <w:t xml:space="preserve"> entre el cliente y servidor a través </w:t>
      </w:r>
      <w:r w:rsidR="00185502" w:rsidRPr="00B50057">
        <w:rPr>
          <w:rFonts w:asciiTheme="minorHAnsi" w:hAnsiTheme="minorHAnsi" w:cs="Tahoma"/>
          <w:sz w:val="20"/>
          <w:szCs w:val="20"/>
        </w:rPr>
        <w:t>del comando</w:t>
      </w:r>
      <w:r w:rsidRPr="00B50057">
        <w:rPr>
          <w:rFonts w:asciiTheme="minorHAnsi" w:hAnsiTheme="minorHAnsi" w:cs="Tahoma"/>
          <w:sz w:val="20"/>
          <w:szCs w:val="20"/>
        </w:rPr>
        <w:t>:</w:t>
      </w:r>
      <w:r w:rsidR="00185502" w:rsidRPr="00B50057">
        <w:rPr>
          <w:rFonts w:asciiTheme="minorHAnsi" w:hAnsiTheme="minorHAnsi" w:cs="Tahoma"/>
          <w:sz w:val="20"/>
          <w:szCs w:val="20"/>
        </w:rPr>
        <w:t xml:space="preserve"> </w:t>
      </w:r>
    </w:p>
    <w:p w:rsidR="00D33EE0" w:rsidRPr="00B50057" w:rsidRDefault="00D33EE0" w:rsidP="00185502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proofErr w:type="spellStart"/>
      <w:r w:rsidRPr="00B50057">
        <w:rPr>
          <w:rFonts w:asciiTheme="minorHAnsi" w:hAnsiTheme="minorHAnsi" w:cs="Tahoma"/>
          <w:sz w:val="20"/>
          <w:szCs w:val="20"/>
        </w:rPr>
        <w:t>netstat</w:t>
      </w:r>
      <w:proofErr w:type="spellEnd"/>
      <w:r w:rsidRPr="00B50057">
        <w:rPr>
          <w:rFonts w:asciiTheme="minorHAnsi" w:hAnsiTheme="minorHAnsi" w:cs="Tahoma"/>
          <w:sz w:val="20"/>
          <w:szCs w:val="20"/>
        </w:rPr>
        <w:t xml:space="preserve"> –</w:t>
      </w:r>
      <w:proofErr w:type="spellStart"/>
      <w:r w:rsidRPr="00B50057">
        <w:rPr>
          <w:rFonts w:asciiTheme="minorHAnsi" w:hAnsiTheme="minorHAnsi" w:cs="Tahoma"/>
          <w:sz w:val="20"/>
          <w:szCs w:val="20"/>
        </w:rPr>
        <w:t>an</w:t>
      </w:r>
      <w:proofErr w:type="spellEnd"/>
    </w:p>
    <w:p w:rsidR="00447A4D" w:rsidRPr="00B50057" w:rsidRDefault="00447A4D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</w:p>
    <w:p w:rsidR="00D33EE0" w:rsidRPr="00B50057" w:rsidRDefault="00D33EE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Conteste si es un FTP Activo o Pasivo e inserte una imagen que respalde su afirmación.</w:t>
      </w:r>
    </w:p>
    <w:p w:rsidR="00185502" w:rsidRPr="00B50057" w:rsidRDefault="00185502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</w:r>
      <w:r w:rsidRPr="00B50057">
        <w:rPr>
          <w:rFonts w:asciiTheme="minorHAnsi" w:hAnsiTheme="minorHAnsi" w:cs="Tahoma"/>
          <w:sz w:val="20"/>
          <w:szCs w:val="20"/>
        </w:rPr>
        <w:tab/>
        <w:t xml:space="preserve">     (0.5 puntos)</w:t>
      </w:r>
    </w:p>
    <w:p w:rsidR="00D33EE0" w:rsidRPr="00B50057" w:rsidRDefault="00447A4D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912174">
        <w:rPr>
          <w:rFonts w:asciiTheme="minorHAnsi" w:hAnsiTheme="minorHAnsi" w:cs="Tahoma"/>
          <w:sz w:val="20"/>
          <w:szCs w:val="20"/>
        </w:rPr>
        <w:t>___________________________________</w:t>
      </w:r>
      <w:r w:rsidRPr="00B50057">
        <w:rPr>
          <w:rFonts w:asciiTheme="minorHAnsi" w:hAnsiTheme="minorHAnsi" w:cs="Tahoma"/>
          <w:sz w:val="20"/>
          <w:szCs w:val="20"/>
        </w:rPr>
        <w:t>___</w:t>
      </w:r>
    </w:p>
    <w:p w:rsidR="00D33EE0" w:rsidRPr="00B50057" w:rsidRDefault="00D33EE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</w:p>
    <w:p w:rsidR="00D33EE0" w:rsidRPr="00B50057" w:rsidRDefault="00D33EE0" w:rsidP="00D33EE0">
      <w:pPr>
        <w:numPr>
          <w:ilvl w:val="0"/>
          <w:numId w:val="14"/>
        </w:numPr>
        <w:tabs>
          <w:tab w:val="left" w:pos="360"/>
        </w:tabs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Al terminar de hacer la transferencia del archivo.</w:t>
      </w:r>
    </w:p>
    <w:p w:rsidR="00D33EE0" w:rsidRPr="00B50057" w:rsidRDefault="0048711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D</w:t>
      </w:r>
      <w:r w:rsidR="00D33EE0" w:rsidRPr="00B50057">
        <w:rPr>
          <w:rFonts w:asciiTheme="minorHAnsi" w:hAnsiTheme="minorHAnsi" w:cs="Tahoma"/>
          <w:sz w:val="20"/>
          <w:szCs w:val="20"/>
        </w:rPr>
        <w:t xml:space="preserve">esde la estación cliente </w:t>
      </w:r>
      <w:r w:rsidRPr="00B50057">
        <w:rPr>
          <w:rFonts w:asciiTheme="minorHAnsi" w:hAnsiTheme="minorHAnsi" w:cs="Tahoma"/>
          <w:sz w:val="20"/>
          <w:szCs w:val="20"/>
        </w:rPr>
        <w:t>borre el archivo y observe desde la inter</w:t>
      </w:r>
      <w:r w:rsidR="00D33EE0" w:rsidRPr="00B50057">
        <w:rPr>
          <w:rFonts w:asciiTheme="minorHAnsi" w:hAnsiTheme="minorHAnsi" w:cs="Tahoma"/>
          <w:sz w:val="20"/>
          <w:szCs w:val="20"/>
        </w:rPr>
        <w:t>faz de administración el mensaje que aparece.</w:t>
      </w:r>
    </w:p>
    <w:p w:rsidR="00D33EE0" w:rsidRPr="00B50057" w:rsidRDefault="00D33EE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</w:p>
    <w:p w:rsidR="00D33EE0" w:rsidRPr="00B50057" w:rsidRDefault="00D33EE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Diga si es posible borrar el archivo.</w:t>
      </w:r>
    </w:p>
    <w:p w:rsidR="009E4FB1" w:rsidRPr="00B50057" w:rsidRDefault="00FF1416" w:rsidP="009E4FB1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Si no</w:t>
      </w:r>
      <w:r w:rsidR="00D33EE0" w:rsidRPr="00B50057">
        <w:rPr>
          <w:rFonts w:asciiTheme="minorHAnsi" w:hAnsiTheme="minorHAnsi" w:cs="Tahoma"/>
          <w:sz w:val="20"/>
          <w:szCs w:val="20"/>
        </w:rPr>
        <w:t xml:space="preserve"> lo es cambie los perm</w:t>
      </w:r>
      <w:r w:rsidR="00487110" w:rsidRPr="00B50057">
        <w:rPr>
          <w:rFonts w:asciiTheme="minorHAnsi" w:hAnsiTheme="minorHAnsi" w:cs="Tahoma"/>
          <w:sz w:val="20"/>
          <w:szCs w:val="20"/>
        </w:rPr>
        <w:t xml:space="preserve">isos del usuario </w:t>
      </w:r>
      <w:proofErr w:type="spellStart"/>
      <w:r w:rsidR="00FC2F0C" w:rsidRPr="00B50057">
        <w:rPr>
          <w:rFonts w:asciiTheme="minorHAnsi" w:hAnsiTheme="minorHAnsi" w:cs="Tahoma"/>
          <w:sz w:val="20"/>
          <w:szCs w:val="20"/>
        </w:rPr>
        <w:t>labtel</w:t>
      </w:r>
      <w:proofErr w:type="spellEnd"/>
      <w:r w:rsidR="00487110" w:rsidRPr="00B50057">
        <w:rPr>
          <w:rFonts w:asciiTheme="minorHAnsi" w:hAnsiTheme="minorHAnsi" w:cs="Tahoma"/>
          <w:sz w:val="20"/>
          <w:szCs w:val="20"/>
        </w:rPr>
        <w:t xml:space="preserve"> sobre la carpeta</w:t>
      </w:r>
      <w:r w:rsidR="00D33EE0" w:rsidRPr="00B50057">
        <w:rPr>
          <w:rFonts w:asciiTheme="minorHAnsi" w:hAnsiTheme="minorHAnsi" w:cs="Tahoma"/>
          <w:sz w:val="20"/>
          <w:szCs w:val="20"/>
        </w:rPr>
        <w:t xml:space="preserve"> al que tiene acceso para que el archivo sea borrado.</w:t>
      </w:r>
      <w:r w:rsidR="009E4FB1">
        <w:rPr>
          <w:rFonts w:asciiTheme="minorHAnsi" w:hAnsiTheme="minorHAnsi" w:cs="Tahoma"/>
          <w:sz w:val="20"/>
          <w:szCs w:val="20"/>
        </w:rPr>
        <w:t xml:space="preserve"> </w:t>
      </w:r>
      <w:r w:rsidR="009E4FB1" w:rsidRPr="009E4FB1">
        <w:rPr>
          <w:rFonts w:asciiTheme="minorHAnsi" w:hAnsiTheme="minorHAnsi"/>
          <w:sz w:val="20"/>
          <w:szCs w:val="20"/>
        </w:rPr>
        <w:t>(0.</w:t>
      </w:r>
      <w:r w:rsidR="00850C18">
        <w:rPr>
          <w:rFonts w:asciiTheme="minorHAnsi" w:hAnsiTheme="minorHAnsi"/>
          <w:sz w:val="20"/>
          <w:szCs w:val="20"/>
        </w:rPr>
        <w:t>2</w:t>
      </w:r>
      <w:r w:rsidR="009E4FB1" w:rsidRPr="009E4FB1">
        <w:rPr>
          <w:rFonts w:asciiTheme="minorHAnsi" w:hAnsiTheme="minorHAnsi"/>
          <w:sz w:val="20"/>
          <w:szCs w:val="20"/>
        </w:rPr>
        <w:t>5 puntos)</w:t>
      </w:r>
    </w:p>
    <w:p w:rsidR="00D33EE0" w:rsidRPr="00B50057" w:rsidRDefault="00D33EE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</w:p>
    <w:p w:rsidR="00D33EE0" w:rsidRPr="00B50057" w:rsidRDefault="00D33EE0" w:rsidP="00D33EE0">
      <w:pPr>
        <w:tabs>
          <w:tab w:val="left" w:pos="360"/>
        </w:tabs>
        <w:ind w:left="720"/>
        <w:jc w:val="both"/>
        <w:rPr>
          <w:rFonts w:asciiTheme="minorHAnsi" w:hAnsiTheme="minorHAnsi" w:cs="Tahoma"/>
          <w:sz w:val="20"/>
          <w:szCs w:val="20"/>
        </w:rPr>
      </w:pPr>
      <w:r w:rsidRPr="00B50057">
        <w:rPr>
          <w:rFonts w:asciiTheme="minorHAnsi" w:hAnsiTheme="minorHAnsi" w:cs="Tahom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FF1416" w:rsidRPr="00B50057">
        <w:rPr>
          <w:rFonts w:asciiTheme="minorHAnsi" w:hAnsiTheme="minorHAnsi" w:cs="Tahoma"/>
          <w:sz w:val="20"/>
          <w:szCs w:val="20"/>
        </w:rPr>
        <w:t>________________________________________________</w:t>
      </w:r>
      <w:r w:rsidR="00912174">
        <w:rPr>
          <w:rFonts w:asciiTheme="minorHAnsi" w:hAnsiTheme="minorHAnsi" w:cs="Tahoma"/>
          <w:sz w:val="20"/>
          <w:szCs w:val="20"/>
        </w:rPr>
        <w:t>_____________________________________</w:t>
      </w:r>
      <w:r w:rsidR="00FF1416" w:rsidRPr="00B50057">
        <w:rPr>
          <w:rFonts w:asciiTheme="minorHAnsi" w:hAnsiTheme="minorHAnsi" w:cs="Tahoma"/>
          <w:sz w:val="20"/>
          <w:szCs w:val="20"/>
        </w:rPr>
        <w:t>___</w:t>
      </w:r>
    </w:p>
    <w:p w:rsidR="009E4FB1" w:rsidRDefault="009E4FB1">
      <w:pPr>
        <w:autoSpaceDE w:val="0"/>
        <w:rPr>
          <w:rFonts w:asciiTheme="minorHAnsi" w:hAnsiTheme="minorHAnsi"/>
          <w:sz w:val="20"/>
          <w:szCs w:val="20"/>
        </w:rPr>
      </w:pPr>
    </w:p>
    <w:p w:rsidR="00912174" w:rsidRDefault="00185502">
      <w:pPr>
        <w:autoSpaceDE w:val="0"/>
        <w:rPr>
          <w:rFonts w:asciiTheme="minorHAnsi" w:hAnsiTheme="minorHAnsi"/>
          <w:sz w:val="20"/>
          <w:szCs w:val="20"/>
        </w:rPr>
      </w:pPr>
      <w:r w:rsidRPr="009E4FB1">
        <w:rPr>
          <w:rFonts w:asciiTheme="minorHAnsi" w:hAnsiTheme="minorHAnsi"/>
          <w:sz w:val="20"/>
          <w:szCs w:val="20"/>
        </w:rPr>
        <w:t xml:space="preserve"> Llame a su JP para que valide que el archivo sea borrado.  </w:t>
      </w:r>
    </w:p>
    <w:p w:rsidR="00912174" w:rsidRDefault="00912174">
      <w:pPr>
        <w:autoSpaceDE w:val="0"/>
        <w:rPr>
          <w:rFonts w:asciiTheme="minorHAnsi" w:hAnsiTheme="minorHAnsi"/>
          <w:sz w:val="20"/>
          <w:szCs w:val="20"/>
        </w:rPr>
      </w:pPr>
    </w:p>
    <w:p w:rsidR="00912174" w:rsidRDefault="00912174">
      <w:pPr>
        <w:autoSpaceDE w:val="0"/>
        <w:rPr>
          <w:rFonts w:asciiTheme="minorHAnsi" w:hAnsiTheme="minorHAnsi"/>
          <w:sz w:val="20"/>
          <w:szCs w:val="20"/>
        </w:rPr>
      </w:pPr>
    </w:p>
    <w:p w:rsidR="002B2DB1" w:rsidRDefault="002B2DB1">
      <w:pPr>
        <w:autoSpaceDE w:val="0"/>
        <w:rPr>
          <w:rFonts w:asciiTheme="minorHAnsi" w:hAnsiTheme="minorHAnsi"/>
          <w:sz w:val="20"/>
          <w:szCs w:val="20"/>
        </w:rPr>
      </w:pPr>
    </w:p>
    <w:p w:rsidR="00912174" w:rsidRDefault="00912174">
      <w:pPr>
        <w:autoSpaceDE w:val="0"/>
        <w:rPr>
          <w:rFonts w:asciiTheme="minorHAnsi" w:hAnsiTheme="minorHAnsi"/>
          <w:sz w:val="20"/>
          <w:szCs w:val="20"/>
        </w:rPr>
      </w:pPr>
    </w:p>
    <w:p w:rsidR="00912174" w:rsidRPr="002B2DB1" w:rsidRDefault="00850C18">
      <w:pPr>
        <w:autoSpaceDE w:val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b/>
          <w:sz w:val="20"/>
          <w:szCs w:val="20"/>
        </w:rPr>
        <w:t>Conclusiones (2 puntos):</w:t>
      </w:r>
    </w:p>
    <w:p w:rsidR="00E12B98" w:rsidRPr="009E4FB1" w:rsidRDefault="00185502">
      <w:pPr>
        <w:autoSpaceDE w:val="0"/>
        <w:rPr>
          <w:rFonts w:asciiTheme="minorHAnsi" w:hAnsiTheme="minorHAnsi"/>
          <w:sz w:val="20"/>
          <w:szCs w:val="20"/>
        </w:rPr>
      </w:pPr>
      <w:r w:rsidRPr="009E4FB1">
        <w:rPr>
          <w:rFonts w:asciiTheme="minorHAnsi" w:hAnsiTheme="minorHAnsi"/>
          <w:sz w:val="20"/>
          <w:szCs w:val="20"/>
        </w:rPr>
        <w:tab/>
        <w:t xml:space="preserve">                </w:t>
      </w:r>
    </w:p>
    <w:p w:rsidR="002B2DB1" w:rsidRPr="00B50057" w:rsidRDefault="002B2DB1" w:rsidP="002B2DB1">
      <w:pPr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="Tahoma"/>
          <w:sz w:val="20"/>
          <w:szCs w:val="20"/>
          <w:lang w:val="es-PE"/>
        </w:rPr>
        <w:t>________________________________________________________</w:t>
      </w:r>
    </w:p>
    <w:p w:rsidR="002B2DB1" w:rsidRPr="00B50057" w:rsidRDefault="002B2DB1" w:rsidP="002B2DB1">
      <w:pPr>
        <w:pStyle w:val="NormalWeb"/>
        <w:spacing w:before="0" w:after="0"/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2B2DB1" w:rsidRPr="00B50057" w:rsidRDefault="002B2DB1" w:rsidP="002B2DB1">
      <w:pPr>
        <w:tabs>
          <w:tab w:val="left" w:pos="360"/>
        </w:tabs>
        <w:ind w:left="360"/>
        <w:jc w:val="both"/>
        <w:rPr>
          <w:rFonts w:asciiTheme="minorHAnsi" w:hAnsiTheme="minorHAnsi" w:cs="Tahoma"/>
          <w:sz w:val="20"/>
          <w:szCs w:val="20"/>
        </w:rPr>
      </w:pPr>
    </w:p>
    <w:p w:rsidR="00E12B98" w:rsidRPr="00B50057" w:rsidRDefault="00E12B98" w:rsidP="002B2DB1">
      <w:pPr>
        <w:jc w:val="both"/>
        <w:rPr>
          <w:rFonts w:asciiTheme="minorHAnsi" w:hAnsiTheme="minorHAnsi" w:cs="Tahoma"/>
          <w:sz w:val="20"/>
          <w:szCs w:val="20"/>
          <w:lang w:val="es-PE"/>
        </w:rPr>
      </w:pPr>
    </w:p>
    <w:p w:rsidR="00E12B98" w:rsidRDefault="00E12B98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9E4FB1" w:rsidRDefault="009E4FB1" w:rsidP="00E12B98">
      <w:pPr>
        <w:ind w:left="720"/>
        <w:jc w:val="center"/>
        <w:rPr>
          <w:rFonts w:asciiTheme="minorHAnsi" w:hAnsiTheme="minorHAnsi" w:cs="Tahoma"/>
          <w:sz w:val="20"/>
          <w:szCs w:val="20"/>
          <w:lang w:val="es-PE"/>
        </w:rPr>
      </w:pPr>
    </w:p>
    <w:p w:rsidR="00E12B98" w:rsidRPr="00B50057" w:rsidRDefault="00AD19D3" w:rsidP="00AD19D3">
      <w:pPr>
        <w:autoSpaceDE w:val="0"/>
        <w:jc w:val="center"/>
        <w:rPr>
          <w:rFonts w:asciiTheme="minorHAnsi" w:hAnsiTheme="minorHAnsi"/>
          <w:b/>
        </w:rPr>
      </w:pPr>
      <w:r w:rsidRPr="00B50057">
        <w:rPr>
          <w:rFonts w:asciiTheme="minorHAnsi" w:hAnsiTheme="minorHAnsi"/>
          <w:b/>
        </w:rPr>
        <w:t xml:space="preserve">ANEXO 2: REVISIÓN DE </w:t>
      </w:r>
      <w:r w:rsidR="00606B28" w:rsidRPr="00B50057">
        <w:rPr>
          <w:rFonts w:asciiTheme="minorHAnsi" w:hAnsiTheme="minorHAnsi"/>
          <w:b/>
        </w:rPr>
        <w:t>LA CABECERA</w:t>
      </w:r>
      <w:r w:rsidRPr="00B50057">
        <w:rPr>
          <w:rFonts w:asciiTheme="minorHAnsi" w:hAnsiTheme="minorHAnsi"/>
          <w:b/>
        </w:rPr>
        <w:t xml:space="preserve"> DE </w:t>
      </w:r>
      <w:r w:rsidR="00606B28" w:rsidRPr="00B50057">
        <w:rPr>
          <w:rFonts w:asciiTheme="minorHAnsi" w:hAnsiTheme="minorHAnsi"/>
          <w:b/>
        </w:rPr>
        <w:t xml:space="preserve">UN </w:t>
      </w:r>
      <w:r w:rsidRPr="00B50057">
        <w:rPr>
          <w:rFonts w:asciiTheme="minorHAnsi" w:hAnsiTheme="minorHAnsi"/>
          <w:b/>
        </w:rPr>
        <w:t>MENSAJE</w:t>
      </w:r>
    </w:p>
    <w:p w:rsidR="00AD19D3" w:rsidRPr="00B50057" w:rsidRDefault="00AD19D3" w:rsidP="00AD19D3">
      <w:pPr>
        <w:autoSpaceDE w:val="0"/>
        <w:jc w:val="center"/>
        <w:rPr>
          <w:rFonts w:asciiTheme="minorHAnsi" w:hAnsiTheme="minorHAnsi"/>
          <w:b/>
        </w:rPr>
      </w:pPr>
    </w:p>
    <w:p w:rsidR="00AD19D3" w:rsidRPr="00B50057" w:rsidRDefault="00AD19D3" w:rsidP="00AD19D3">
      <w:pPr>
        <w:autoSpaceDE w:val="0"/>
        <w:rPr>
          <w:rFonts w:asciiTheme="minorHAnsi" w:hAnsiTheme="minorHAnsi"/>
          <w:b/>
        </w:rPr>
      </w:pPr>
      <w:r w:rsidRPr="00B50057">
        <w:rPr>
          <w:rFonts w:asciiTheme="minorHAnsi" w:hAnsiTheme="minorHAnsi"/>
          <w:b/>
        </w:rPr>
        <w:t>DESDE CORREO WEB PUCP:</w:t>
      </w:r>
    </w:p>
    <w:p w:rsidR="00AD19D3" w:rsidRPr="00B50057" w:rsidRDefault="00AD19D3" w:rsidP="00AD19D3">
      <w:pPr>
        <w:autoSpaceDE w:val="0"/>
        <w:rPr>
          <w:rFonts w:asciiTheme="minorHAnsi" w:hAnsiTheme="minorHAnsi"/>
          <w:b/>
        </w:rPr>
      </w:pPr>
    </w:p>
    <w:p w:rsidR="00AD19D3" w:rsidRPr="00B50057" w:rsidRDefault="00AD19D3" w:rsidP="006B2C92">
      <w:pPr>
        <w:numPr>
          <w:ilvl w:val="0"/>
          <w:numId w:val="16"/>
        </w:numPr>
        <w:autoSpaceDE w:val="0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Ingrese a su cuenta de correo desde el Correo WEB PUCP.</w:t>
      </w:r>
    </w:p>
    <w:p w:rsidR="006B2C92" w:rsidRPr="00B50057" w:rsidRDefault="006B2C92" w:rsidP="00AD19D3">
      <w:pPr>
        <w:autoSpaceDE w:val="0"/>
        <w:rPr>
          <w:rFonts w:asciiTheme="minorHAnsi" w:hAnsiTheme="minorHAnsi" w:cs="Tahoma"/>
          <w:sz w:val="20"/>
          <w:szCs w:val="20"/>
          <w:lang w:val="es-PE"/>
        </w:rPr>
      </w:pPr>
    </w:p>
    <w:p w:rsidR="00AD19D3" w:rsidRPr="00B50057" w:rsidRDefault="00AD19D3" w:rsidP="006B2C92">
      <w:pPr>
        <w:numPr>
          <w:ilvl w:val="0"/>
          <w:numId w:val="16"/>
        </w:numPr>
        <w:autoSpaceDE w:val="0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Ingrese a</w:t>
      </w:r>
      <w:r w:rsidR="00A2469C" w:rsidRPr="00B50057">
        <w:rPr>
          <w:rFonts w:asciiTheme="minorHAnsi" w:hAnsiTheme="minorHAnsi" w:cs="Tahoma"/>
          <w:sz w:val="20"/>
          <w:szCs w:val="20"/>
          <w:lang w:val="es-PE"/>
        </w:rPr>
        <w:t xml:space="preserve"> uno de los 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mensaje</w:t>
      </w:r>
      <w:r w:rsidR="00A2469C" w:rsidRPr="00B50057">
        <w:rPr>
          <w:rFonts w:asciiTheme="minorHAnsi" w:hAnsiTheme="minorHAnsi" w:cs="Tahoma"/>
          <w:sz w:val="20"/>
          <w:szCs w:val="20"/>
          <w:lang w:val="es-PE"/>
        </w:rPr>
        <w:t>s.</w:t>
      </w:r>
    </w:p>
    <w:p w:rsidR="006B2C92" w:rsidRPr="00B50057" w:rsidRDefault="006B2C92" w:rsidP="00AD19D3">
      <w:pPr>
        <w:autoSpaceDE w:val="0"/>
        <w:rPr>
          <w:rFonts w:asciiTheme="minorHAnsi" w:hAnsiTheme="minorHAnsi" w:cs="Tahoma"/>
          <w:sz w:val="20"/>
          <w:szCs w:val="20"/>
          <w:lang w:val="es-PE"/>
        </w:rPr>
      </w:pPr>
    </w:p>
    <w:p w:rsidR="00AD19D3" w:rsidRPr="00B50057" w:rsidRDefault="00B4674C" w:rsidP="00AD19D3">
      <w:pPr>
        <w:numPr>
          <w:ilvl w:val="0"/>
          <w:numId w:val="16"/>
        </w:numPr>
        <w:autoSpaceDE w:val="0"/>
        <w:rPr>
          <w:rFonts w:asciiTheme="minorHAnsi" w:hAnsiTheme="minorHAnsi"/>
          <w:b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Haga clic en el enlace “Mostrar Cabeceras” ubicado en</w:t>
      </w:r>
      <w:r w:rsidR="00C0091D" w:rsidRPr="00B50057">
        <w:rPr>
          <w:rFonts w:asciiTheme="minorHAnsi" w:hAnsiTheme="minorHAnsi" w:cs="Tahoma"/>
          <w:sz w:val="20"/>
          <w:szCs w:val="20"/>
          <w:lang w:val="es-PE"/>
        </w:rPr>
        <w:t xml:space="preserve"> la parte inferior izquier</w:t>
      </w:r>
      <w:r w:rsidRPr="00B50057">
        <w:rPr>
          <w:rFonts w:asciiTheme="minorHAnsi" w:hAnsiTheme="minorHAnsi" w:cs="Tahoma"/>
          <w:sz w:val="20"/>
          <w:szCs w:val="20"/>
          <w:lang w:val="es-PE"/>
        </w:rPr>
        <w:t>da.</w:t>
      </w:r>
      <w:r w:rsidR="00C0091D" w:rsidRPr="00B50057">
        <w:rPr>
          <w:rFonts w:asciiTheme="minorHAnsi" w:hAnsiTheme="minorHAnsi" w:cs="Tahoma"/>
          <w:sz w:val="20"/>
          <w:szCs w:val="20"/>
          <w:lang w:val="es-PE"/>
        </w:rPr>
        <w:t xml:space="preserve"> </w:t>
      </w:r>
    </w:p>
    <w:p w:rsidR="00AD19D3" w:rsidRPr="00B50057" w:rsidRDefault="00067C87" w:rsidP="00AD19D3">
      <w:pPr>
        <w:autoSpaceDE w:val="0"/>
        <w:rPr>
          <w:rFonts w:asciiTheme="minorHAnsi" w:hAnsiTheme="minorHAnsi"/>
          <w:b/>
        </w:rPr>
      </w:pPr>
      <w:r w:rsidRPr="00B50057">
        <w:rPr>
          <w:rFonts w:asciiTheme="minorHAnsi" w:hAnsiTheme="minorHAnsi"/>
          <w:noProof/>
          <w:lang w:val="es-PE" w:eastAsia="es-PE"/>
        </w:rPr>
        <w:drawing>
          <wp:inline distT="0" distB="0" distL="0" distR="0" wp14:anchorId="1DBA32C7" wp14:editId="0B3AB099">
            <wp:extent cx="4724400" cy="885825"/>
            <wp:effectExtent l="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9" t="72131" r="19016" b="10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9D3" w:rsidRPr="00B50057">
        <w:rPr>
          <w:rFonts w:asciiTheme="minorHAnsi" w:hAnsiTheme="minorHAnsi"/>
          <w:b/>
        </w:rPr>
        <w:t xml:space="preserve"> </w:t>
      </w:r>
    </w:p>
    <w:p w:rsidR="00C0091D" w:rsidRPr="00B50057" w:rsidRDefault="00C0091D" w:rsidP="00AD19D3">
      <w:pPr>
        <w:autoSpaceDE w:val="0"/>
        <w:rPr>
          <w:rFonts w:asciiTheme="minorHAnsi" w:hAnsiTheme="minorHAnsi"/>
          <w:b/>
        </w:rPr>
      </w:pPr>
    </w:p>
    <w:p w:rsidR="0011133D" w:rsidRPr="00B50057" w:rsidRDefault="0011133D" w:rsidP="00AD19D3">
      <w:pPr>
        <w:autoSpaceDE w:val="0"/>
        <w:rPr>
          <w:rFonts w:asciiTheme="minorHAnsi" w:hAnsiTheme="minorHAnsi"/>
          <w:b/>
        </w:rPr>
      </w:pPr>
    </w:p>
    <w:p w:rsidR="0011133D" w:rsidRPr="00B50057" w:rsidRDefault="006B2C92" w:rsidP="006B2C92">
      <w:pPr>
        <w:numPr>
          <w:ilvl w:val="0"/>
          <w:numId w:val="16"/>
        </w:numPr>
        <w:autoSpaceDE w:val="0"/>
        <w:rPr>
          <w:rFonts w:asciiTheme="minorHAnsi" w:hAnsiTheme="minorHAnsi" w:cs="Tahoma"/>
          <w:sz w:val="20"/>
          <w:szCs w:val="20"/>
          <w:lang w:val="es-PE"/>
        </w:rPr>
      </w:pPr>
      <w:r w:rsidRPr="00B50057">
        <w:rPr>
          <w:rFonts w:asciiTheme="minorHAnsi" w:hAnsiTheme="minorHAnsi" w:cs="Tahoma"/>
          <w:sz w:val="20"/>
          <w:szCs w:val="20"/>
          <w:lang w:val="es-PE"/>
        </w:rPr>
        <w:t>Automáticamente se desplegará la siguiente ventana con la cabecera del mensaje.</w:t>
      </w:r>
    </w:p>
    <w:p w:rsidR="0011133D" w:rsidRPr="00B50057" w:rsidRDefault="0011133D" w:rsidP="00AD19D3">
      <w:pPr>
        <w:autoSpaceDE w:val="0"/>
        <w:rPr>
          <w:rFonts w:asciiTheme="minorHAnsi" w:hAnsiTheme="minorHAnsi"/>
          <w:b/>
        </w:rPr>
      </w:pPr>
    </w:p>
    <w:p w:rsidR="00C0091D" w:rsidRPr="00B50057" w:rsidRDefault="00067C87" w:rsidP="00AD19D3">
      <w:pPr>
        <w:autoSpaceDE w:val="0"/>
        <w:rPr>
          <w:rFonts w:asciiTheme="minorHAnsi" w:hAnsiTheme="minorHAnsi"/>
          <w:noProof/>
          <w:lang w:val="es-PE" w:eastAsia="es-PE"/>
        </w:rPr>
      </w:pPr>
      <w:r w:rsidRPr="00B50057">
        <w:rPr>
          <w:rFonts w:asciiTheme="minorHAnsi" w:hAnsiTheme="minorHAnsi"/>
          <w:noProof/>
          <w:lang w:val="es-PE" w:eastAsia="es-PE"/>
        </w:rPr>
        <w:drawing>
          <wp:inline distT="0" distB="0" distL="0" distR="0" wp14:anchorId="659588D0" wp14:editId="34AE8C59">
            <wp:extent cx="5114925" cy="3362325"/>
            <wp:effectExtent l="0" t="0" r="0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4" t="13589" r="12758" b="22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C92" w:rsidRPr="00B50057" w:rsidRDefault="006B2C92" w:rsidP="00AD19D3">
      <w:pPr>
        <w:autoSpaceDE w:val="0"/>
        <w:rPr>
          <w:rFonts w:asciiTheme="minorHAnsi" w:hAnsiTheme="minorHAnsi"/>
          <w:noProof/>
          <w:lang w:val="es-PE" w:eastAsia="es-PE"/>
        </w:rPr>
      </w:pPr>
    </w:p>
    <w:p w:rsidR="006B2C92" w:rsidRPr="00B50057" w:rsidRDefault="006B2C92" w:rsidP="00AD19D3">
      <w:pPr>
        <w:autoSpaceDE w:val="0"/>
        <w:rPr>
          <w:rFonts w:asciiTheme="minorHAnsi" w:hAnsiTheme="minorHAnsi"/>
          <w:noProof/>
          <w:lang w:val="es-PE" w:eastAsia="es-PE"/>
        </w:rPr>
      </w:pPr>
    </w:p>
    <w:p w:rsidR="006B2C92" w:rsidRPr="00B50057" w:rsidRDefault="006B2C92" w:rsidP="00AD19D3">
      <w:pPr>
        <w:autoSpaceDE w:val="0"/>
        <w:rPr>
          <w:rFonts w:asciiTheme="minorHAnsi" w:hAnsiTheme="minorHAnsi"/>
          <w:b/>
          <w:noProof/>
          <w:lang w:val="es-PE" w:eastAsia="es-PE"/>
        </w:rPr>
      </w:pPr>
      <w:r w:rsidRPr="00B50057">
        <w:rPr>
          <w:rFonts w:asciiTheme="minorHAnsi" w:hAnsiTheme="minorHAnsi"/>
          <w:b/>
          <w:noProof/>
          <w:lang w:val="es-PE" w:eastAsia="es-PE"/>
        </w:rPr>
        <w:t>DESDE GMAIL PUCP:</w:t>
      </w:r>
    </w:p>
    <w:p w:rsidR="006B2C92" w:rsidRPr="00B50057" w:rsidRDefault="006B2C92" w:rsidP="00AD19D3">
      <w:pPr>
        <w:autoSpaceDE w:val="0"/>
        <w:rPr>
          <w:rFonts w:asciiTheme="minorHAnsi" w:hAnsiTheme="minorHAnsi"/>
          <w:b/>
          <w:noProof/>
          <w:lang w:val="es-PE" w:eastAsia="es-PE"/>
        </w:rPr>
      </w:pPr>
    </w:p>
    <w:p w:rsidR="006B2C92" w:rsidRPr="00B50057" w:rsidRDefault="006B2C92" w:rsidP="006B2C92">
      <w:pPr>
        <w:numPr>
          <w:ilvl w:val="0"/>
          <w:numId w:val="18"/>
        </w:numPr>
        <w:autoSpaceDE w:val="0"/>
        <w:rPr>
          <w:rFonts w:asciiTheme="minorHAnsi" w:hAnsiTheme="minorHAnsi"/>
        </w:rPr>
      </w:pPr>
      <w:r w:rsidRPr="00B50057">
        <w:rPr>
          <w:rFonts w:asciiTheme="minorHAnsi" w:hAnsiTheme="minorHAnsi"/>
          <w:noProof/>
          <w:lang w:val="es-PE" w:eastAsia="es-PE"/>
        </w:rPr>
        <w:t>Ingrese a su cuenta de correo Gmail PUCP.</w:t>
      </w:r>
    </w:p>
    <w:p w:rsidR="006B2C92" w:rsidRPr="00B50057" w:rsidRDefault="006B2C92" w:rsidP="006B2C92">
      <w:pPr>
        <w:autoSpaceDE w:val="0"/>
        <w:ind w:left="720"/>
        <w:rPr>
          <w:rFonts w:asciiTheme="minorHAnsi" w:hAnsiTheme="minorHAnsi"/>
        </w:rPr>
      </w:pPr>
    </w:p>
    <w:p w:rsidR="006B2C92" w:rsidRPr="00B50057" w:rsidRDefault="006B2C92" w:rsidP="006B2C92">
      <w:pPr>
        <w:numPr>
          <w:ilvl w:val="0"/>
          <w:numId w:val="18"/>
        </w:numPr>
        <w:autoSpaceDE w:val="0"/>
        <w:rPr>
          <w:rFonts w:asciiTheme="minorHAnsi" w:hAnsiTheme="minorHAnsi"/>
        </w:rPr>
      </w:pPr>
      <w:r w:rsidRPr="00B50057">
        <w:rPr>
          <w:rFonts w:asciiTheme="minorHAnsi" w:hAnsiTheme="minorHAnsi"/>
        </w:rPr>
        <w:t>Ingrese a</w:t>
      </w:r>
      <w:r w:rsidR="00A2469C" w:rsidRPr="00B50057">
        <w:rPr>
          <w:rFonts w:asciiTheme="minorHAnsi" w:hAnsiTheme="minorHAnsi"/>
        </w:rPr>
        <w:t xml:space="preserve"> uno de los</w:t>
      </w:r>
      <w:r w:rsidRPr="00B50057">
        <w:rPr>
          <w:rFonts w:asciiTheme="minorHAnsi" w:hAnsiTheme="minorHAnsi"/>
        </w:rPr>
        <w:t xml:space="preserve"> mensaje</w:t>
      </w:r>
      <w:r w:rsidR="00A2469C" w:rsidRPr="00B50057">
        <w:rPr>
          <w:rFonts w:asciiTheme="minorHAnsi" w:hAnsiTheme="minorHAnsi"/>
        </w:rPr>
        <w:t>s.</w:t>
      </w:r>
    </w:p>
    <w:p w:rsidR="006B2C92" w:rsidRPr="00B50057" w:rsidRDefault="006B2C92" w:rsidP="006B2C92">
      <w:pPr>
        <w:pStyle w:val="Prrafodelista"/>
        <w:rPr>
          <w:rFonts w:asciiTheme="minorHAnsi" w:hAnsiTheme="minorHAnsi"/>
        </w:rPr>
      </w:pPr>
    </w:p>
    <w:p w:rsidR="006B2C92" w:rsidRPr="00B50057" w:rsidRDefault="006B2C92" w:rsidP="006B2C92">
      <w:pPr>
        <w:numPr>
          <w:ilvl w:val="0"/>
          <w:numId w:val="18"/>
        </w:numPr>
        <w:autoSpaceDE w:val="0"/>
        <w:rPr>
          <w:rFonts w:asciiTheme="minorHAnsi" w:hAnsiTheme="minorHAnsi"/>
        </w:rPr>
      </w:pPr>
      <w:r w:rsidRPr="00B50057">
        <w:rPr>
          <w:rFonts w:asciiTheme="minorHAnsi" w:hAnsiTheme="minorHAnsi"/>
        </w:rPr>
        <w:t>Haga clic en el siguiente ícono ubicado en la parte derecha del mensaje:</w:t>
      </w:r>
    </w:p>
    <w:p w:rsidR="006B2C92" w:rsidRPr="00B50057" w:rsidRDefault="006B2C92" w:rsidP="006B2C92">
      <w:pPr>
        <w:pStyle w:val="Prrafodelista"/>
        <w:rPr>
          <w:rFonts w:asciiTheme="minorHAnsi" w:hAnsiTheme="minorHAnsi"/>
        </w:rPr>
      </w:pPr>
    </w:p>
    <w:p w:rsidR="006B2C92" w:rsidRPr="00B50057" w:rsidRDefault="006B2C92" w:rsidP="006B2C92">
      <w:pPr>
        <w:autoSpaceDE w:val="0"/>
        <w:rPr>
          <w:rFonts w:asciiTheme="minorHAnsi" w:hAnsiTheme="minorHAnsi"/>
        </w:rPr>
      </w:pPr>
    </w:p>
    <w:p w:rsidR="006B2C92" w:rsidRPr="00B50057" w:rsidRDefault="006B2C92" w:rsidP="006B2C92">
      <w:pPr>
        <w:autoSpaceDE w:val="0"/>
        <w:rPr>
          <w:rFonts w:asciiTheme="minorHAnsi" w:hAnsiTheme="minorHAnsi"/>
        </w:rPr>
      </w:pPr>
    </w:p>
    <w:p w:rsidR="006B2C92" w:rsidRPr="00B50057" w:rsidRDefault="00067C87" w:rsidP="006B2C92">
      <w:pPr>
        <w:autoSpaceDE w:val="0"/>
        <w:jc w:val="center"/>
        <w:rPr>
          <w:rFonts w:asciiTheme="minorHAnsi" w:hAnsiTheme="minorHAnsi"/>
          <w:noProof/>
          <w:lang w:val="es-PE" w:eastAsia="es-PE"/>
        </w:rPr>
      </w:pPr>
      <w:r w:rsidRPr="00B50057">
        <w:rPr>
          <w:rFonts w:asciiTheme="minorHAnsi" w:hAnsiTheme="minorHAnsi"/>
          <w:noProof/>
          <w:lang w:val="es-PE" w:eastAsia="es-PE"/>
        </w:rPr>
        <w:drawing>
          <wp:inline distT="0" distB="0" distL="0" distR="0" wp14:anchorId="274B04AE" wp14:editId="03FF5298">
            <wp:extent cx="3457575" cy="2143125"/>
            <wp:effectExtent l="0" t="0" r="0" b="0"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8" t="31931" r="15959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C92" w:rsidRPr="00B50057" w:rsidRDefault="006B2C92" w:rsidP="006B2C92">
      <w:pPr>
        <w:autoSpaceDE w:val="0"/>
        <w:jc w:val="center"/>
        <w:rPr>
          <w:rFonts w:asciiTheme="minorHAnsi" w:hAnsiTheme="minorHAnsi"/>
          <w:noProof/>
          <w:lang w:val="es-PE" w:eastAsia="es-PE"/>
        </w:rPr>
      </w:pPr>
    </w:p>
    <w:p w:rsidR="006B2C92" w:rsidRPr="00B50057" w:rsidRDefault="006B2C92" w:rsidP="006B2C92">
      <w:pPr>
        <w:numPr>
          <w:ilvl w:val="0"/>
          <w:numId w:val="18"/>
        </w:numPr>
        <w:autoSpaceDE w:val="0"/>
        <w:rPr>
          <w:rFonts w:asciiTheme="minorHAnsi" w:hAnsiTheme="minorHAnsi"/>
        </w:rPr>
      </w:pPr>
      <w:r w:rsidRPr="00B50057">
        <w:rPr>
          <w:rFonts w:asciiTheme="minorHAnsi" w:hAnsiTheme="minorHAnsi"/>
        </w:rPr>
        <w:t>Seleccione mostrar original</w:t>
      </w:r>
    </w:p>
    <w:p w:rsidR="006B2C92" w:rsidRPr="00B50057" w:rsidRDefault="006B2C92" w:rsidP="006B2C92">
      <w:pPr>
        <w:autoSpaceDE w:val="0"/>
        <w:rPr>
          <w:rFonts w:asciiTheme="minorHAnsi" w:hAnsiTheme="minorHAnsi"/>
        </w:rPr>
      </w:pPr>
    </w:p>
    <w:p w:rsidR="006B2C92" w:rsidRPr="00B50057" w:rsidRDefault="006B2C92" w:rsidP="006B2C92">
      <w:pPr>
        <w:autoSpaceDE w:val="0"/>
        <w:rPr>
          <w:rFonts w:asciiTheme="minorHAnsi" w:hAnsiTheme="minorHAnsi"/>
        </w:rPr>
      </w:pPr>
    </w:p>
    <w:p w:rsidR="006B2C92" w:rsidRDefault="00067C87" w:rsidP="006B2C92">
      <w:pPr>
        <w:autoSpaceDE w:val="0"/>
        <w:rPr>
          <w:rFonts w:asciiTheme="minorHAnsi" w:hAnsiTheme="minorHAnsi"/>
        </w:rPr>
      </w:pPr>
      <w:r w:rsidRPr="00B50057">
        <w:rPr>
          <w:rFonts w:asciiTheme="minorHAnsi" w:hAnsiTheme="minorHAnsi"/>
          <w:noProof/>
          <w:lang w:val="es-PE" w:eastAsia="es-PE"/>
        </w:rPr>
        <w:drawing>
          <wp:inline distT="0" distB="0" distL="0" distR="0" wp14:anchorId="75103A5A" wp14:editId="0A9B8430">
            <wp:extent cx="5486400" cy="2800350"/>
            <wp:effectExtent l="0" t="0" r="0" b="0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2" r="2206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7F3" w:rsidRDefault="00CA67F3" w:rsidP="006B2C92">
      <w:pPr>
        <w:autoSpaceDE w:val="0"/>
        <w:rPr>
          <w:rFonts w:asciiTheme="minorHAnsi" w:hAnsiTheme="minorHAnsi"/>
        </w:rPr>
      </w:pPr>
    </w:p>
    <w:p w:rsidR="00CA67F3" w:rsidRDefault="00CA67F3" w:rsidP="006B2C92">
      <w:pPr>
        <w:autoSpaceDE w:val="0"/>
        <w:rPr>
          <w:rFonts w:asciiTheme="minorHAnsi" w:hAnsiTheme="minorHAnsi"/>
        </w:rPr>
      </w:pPr>
    </w:p>
    <w:p w:rsidR="00CA67F3" w:rsidRPr="00BC7642" w:rsidRDefault="00CA67F3" w:rsidP="00CA67F3">
      <w:pPr>
        <w:autoSpaceDE w:val="0"/>
        <w:rPr>
          <w:rFonts w:asciiTheme="minorHAnsi" w:hAnsiTheme="minorHAnsi"/>
          <w:b/>
          <w:noProof/>
          <w:lang w:val="es-PE" w:eastAsia="es-PE"/>
        </w:rPr>
      </w:pPr>
      <w:r w:rsidRPr="00BC7642">
        <w:rPr>
          <w:rFonts w:asciiTheme="minorHAnsi" w:hAnsiTheme="minorHAnsi"/>
          <w:b/>
          <w:noProof/>
          <w:lang w:val="es-PE" w:eastAsia="es-PE"/>
        </w:rPr>
        <w:t>DESDE HOTMAIL:</w:t>
      </w:r>
    </w:p>
    <w:p w:rsidR="00CA67F3" w:rsidRPr="00BC7642" w:rsidRDefault="00CA67F3" w:rsidP="006B2C92">
      <w:pPr>
        <w:autoSpaceDE w:val="0"/>
        <w:rPr>
          <w:rFonts w:asciiTheme="minorHAnsi" w:hAnsiTheme="minorHAnsi"/>
        </w:rPr>
      </w:pPr>
    </w:p>
    <w:p w:rsidR="00CA67F3" w:rsidRPr="00BC7642" w:rsidRDefault="00CA67F3" w:rsidP="00CA67F3">
      <w:pPr>
        <w:numPr>
          <w:ilvl w:val="0"/>
          <w:numId w:val="24"/>
        </w:numPr>
        <w:autoSpaceDE w:val="0"/>
        <w:rPr>
          <w:rFonts w:asciiTheme="minorHAnsi" w:hAnsiTheme="minorHAnsi"/>
        </w:rPr>
      </w:pPr>
      <w:r w:rsidRPr="00BC7642">
        <w:rPr>
          <w:rFonts w:asciiTheme="minorHAnsi" w:hAnsiTheme="minorHAnsi"/>
          <w:noProof/>
          <w:lang w:val="es-PE" w:eastAsia="es-PE"/>
        </w:rPr>
        <w:t xml:space="preserve">Ingrese a su cuenta de correo </w:t>
      </w:r>
      <w:r w:rsidR="006160D6" w:rsidRPr="00BC7642">
        <w:rPr>
          <w:rFonts w:asciiTheme="minorHAnsi" w:hAnsiTheme="minorHAnsi"/>
          <w:noProof/>
          <w:lang w:val="es-PE" w:eastAsia="es-PE"/>
        </w:rPr>
        <w:t>Hotmail</w:t>
      </w:r>
    </w:p>
    <w:p w:rsidR="00CA67F3" w:rsidRPr="00BC7642" w:rsidRDefault="00CA67F3" w:rsidP="00CA67F3">
      <w:pPr>
        <w:autoSpaceDE w:val="0"/>
        <w:ind w:left="720"/>
        <w:rPr>
          <w:rFonts w:asciiTheme="minorHAnsi" w:hAnsiTheme="minorHAnsi"/>
        </w:rPr>
      </w:pPr>
    </w:p>
    <w:p w:rsidR="00CA67F3" w:rsidRPr="00BC7642" w:rsidRDefault="00CA67F3" w:rsidP="00CA67F3">
      <w:pPr>
        <w:numPr>
          <w:ilvl w:val="0"/>
          <w:numId w:val="24"/>
        </w:numPr>
        <w:autoSpaceDE w:val="0"/>
        <w:rPr>
          <w:rFonts w:asciiTheme="minorHAnsi" w:hAnsiTheme="minorHAnsi"/>
        </w:rPr>
      </w:pPr>
      <w:r w:rsidRPr="00BC7642">
        <w:rPr>
          <w:rFonts w:asciiTheme="minorHAnsi" w:hAnsiTheme="minorHAnsi"/>
        </w:rPr>
        <w:t>Ingrese a uno de los mensajes.</w:t>
      </w:r>
    </w:p>
    <w:p w:rsidR="00CA67F3" w:rsidRPr="00BC7642" w:rsidRDefault="00CA67F3" w:rsidP="00CA67F3">
      <w:pPr>
        <w:pStyle w:val="Prrafodelista"/>
        <w:rPr>
          <w:rFonts w:asciiTheme="minorHAnsi" w:hAnsiTheme="minorHAnsi"/>
        </w:rPr>
      </w:pPr>
    </w:p>
    <w:p w:rsidR="00CA67F3" w:rsidRPr="00BC7642" w:rsidRDefault="00CA67F3" w:rsidP="00CA67F3">
      <w:pPr>
        <w:numPr>
          <w:ilvl w:val="0"/>
          <w:numId w:val="24"/>
        </w:numPr>
        <w:autoSpaceDE w:val="0"/>
        <w:rPr>
          <w:rFonts w:asciiTheme="minorHAnsi" w:hAnsiTheme="minorHAnsi"/>
        </w:rPr>
      </w:pPr>
      <w:r w:rsidRPr="00BC7642">
        <w:rPr>
          <w:rFonts w:asciiTheme="minorHAnsi" w:hAnsiTheme="minorHAnsi"/>
        </w:rPr>
        <w:t>Haga clic en el ícono</w:t>
      </w:r>
      <w:r w:rsidR="006160D6" w:rsidRPr="00BC7642">
        <w:rPr>
          <w:rFonts w:asciiTheme="minorHAnsi" w:hAnsiTheme="minorHAnsi"/>
        </w:rPr>
        <w:t xml:space="preserve"> </w:t>
      </w:r>
      <w:r w:rsidRPr="00BC7642">
        <w:rPr>
          <w:rFonts w:asciiTheme="minorHAnsi" w:hAnsiTheme="minorHAnsi"/>
        </w:rPr>
        <w:t xml:space="preserve"> </w:t>
      </w:r>
      <w:r w:rsidR="006160D6" w:rsidRPr="00BC7642">
        <w:rPr>
          <w:noProof/>
          <w:lang w:val="es-PE" w:eastAsia="es-PE"/>
        </w:rPr>
        <w:drawing>
          <wp:inline distT="0" distB="0" distL="0" distR="0" wp14:anchorId="356E9D74" wp14:editId="6F9B2E0D">
            <wp:extent cx="370205" cy="3518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419" t="32599" r="13394" b="60705"/>
                    <a:stretch/>
                  </pic:blipFill>
                  <pic:spPr bwMode="auto">
                    <a:xfrm>
                      <a:off x="0" y="0"/>
                      <a:ext cx="424848" cy="40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0D6" w:rsidRPr="00BC7642">
        <w:rPr>
          <w:rFonts w:asciiTheme="minorHAnsi" w:hAnsiTheme="minorHAnsi"/>
        </w:rPr>
        <w:t xml:space="preserve">  </w:t>
      </w:r>
      <w:r w:rsidRPr="00BC7642">
        <w:rPr>
          <w:rFonts w:asciiTheme="minorHAnsi" w:hAnsiTheme="minorHAnsi"/>
        </w:rPr>
        <w:t>ubicado en la parte derecha del mensaje:</w:t>
      </w:r>
    </w:p>
    <w:p w:rsidR="00CA67F3" w:rsidRPr="00040609" w:rsidRDefault="00CA67F3" w:rsidP="006B2C92">
      <w:pPr>
        <w:autoSpaceDE w:val="0"/>
        <w:rPr>
          <w:rFonts w:asciiTheme="minorHAnsi" w:hAnsiTheme="minorHAnsi"/>
          <w:highlight w:val="yellow"/>
        </w:rPr>
      </w:pPr>
    </w:p>
    <w:p w:rsidR="006160D6" w:rsidRPr="00BC7642" w:rsidRDefault="006160D6" w:rsidP="006160D6">
      <w:pPr>
        <w:autoSpaceDE w:val="0"/>
        <w:jc w:val="center"/>
        <w:rPr>
          <w:rFonts w:asciiTheme="minorHAnsi" w:hAnsiTheme="minorHAnsi"/>
        </w:rPr>
      </w:pPr>
      <w:r w:rsidRPr="00BC7642">
        <w:rPr>
          <w:noProof/>
          <w:lang w:val="es-PE" w:eastAsia="es-PE"/>
        </w:rPr>
        <w:lastRenderedPageBreak/>
        <w:drawing>
          <wp:inline distT="0" distB="0" distL="0" distR="0" wp14:anchorId="157498C5" wp14:editId="351579A9">
            <wp:extent cx="3733800" cy="3249500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449" t="26669" r="13394" b="8073"/>
                    <a:stretch/>
                  </pic:blipFill>
                  <pic:spPr bwMode="auto">
                    <a:xfrm>
                      <a:off x="0" y="0"/>
                      <a:ext cx="3747890" cy="326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D6" w:rsidRPr="00BC7642" w:rsidRDefault="006160D6" w:rsidP="006160D6">
      <w:pPr>
        <w:autoSpaceDE w:val="0"/>
        <w:jc w:val="center"/>
        <w:rPr>
          <w:rFonts w:asciiTheme="minorHAnsi" w:hAnsiTheme="minorHAnsi"/>
        </w:rPr>
      </w:pPr>
    </w:p>
    <w:p w:rsidR="006160D6" w:rsidRPr="00BC7642" w:rsidRDefault="006160D6" w:rsidP="006160D6">
      <w:pPr>
        <w:autoSpaceDE w:val="0"/>
        <w:jc w:val="center"/>
        <w:rPr>
          <w:rFonts w:asciiTheme="minorHAnsi" w:hAnsiTheme="minorHAnsi"/>
        </w:rPr>
      </w:pPr>
    </w:p>
    <w:p w:rsidR="006160D6" w:rsidRPr="00BC7642" w:rsidRDefault="006160D6" w:rsidP="006160D6">
      <w:pPr>
        <w:pStyle w:val="Prrafodelista"/>
        <w:numPr>
          <w:ilvl w:val="0"/>
          <w:numId w:val="24"/>
        </w:numPr>
        <w:autoSpaceDE w:val="0"/>
        <w:rPr>
          <w:rFonts w:asciiTheme="minorHAnsi" w:hAnsiTheme="minorHAnsi"/>
        </w:rPr>
      </w:pPr>
      <w:r w:rsidRPr="00BC7642">
        <w:rPr>
          <w:rFonts w:asciiTheme="minorHAnsi" w:hAnsiTheme="minorHAnsi"/>
        </w:rPr>
        <w:t>Luego haga clic en “Ver origen del m</w:t>
      </w:r>
      <w:r w:rsidR="00CE5971" w:rsidRPr="00BC7642">
        <w:rPr>
          <w:rFonts w:asciiTheme="minorHAnsi" w:hAnsiTheme="minorHAnsi"/>
        </w:rPr>
        <w:t>e</w:t>
      </w:r>
      <w:r w:rsidRPr="00BC7642">
        <w:rPr>
          <w:rFonts w:asciiTheme="minorHAnsi" w:hAnsiTheme="minorHAnsi"/>
        </w:rPr>
        <w:t>n</w:t>
      </w:r>
      <w:r w:rsidR="00CE5971" w:rsidRPr="00BC7642">
        <w:rPr>
          <w:rFonts w:asciiTheme="minorHAnsi" w:hAnsiTheme="minorHAnsi"/>
        </w:rPr>
        <w:t>s</w:t>
      </w:r>
      <w:r w:rsidRPr="00BC7642">
        <w:rPr>
          <w:rFonts w:asciiTheme="minorHAnsi" w:hAnsiTheme="minorHAnsi"/>
        </w:rPr>
        <w:t>aje”</w:t>
      </w:r>
    </w:p>
    <w:p w:rsidR="00CE5971" w:rsidRPr="00040609" w:rsidRDefault="00CE5971" w:rsidP="00CE5971">
      <w:pPr>
        <w:autoSpaceDE w:val="0"/>
        <w:rPr>
          <w:rFonts w:asciiTheme="minorHAnsi" w:hAnsiTheme="minorHAnsi"/>
          <w:highlight w:val="yellow"/>
        </w:rPr>
      </w:pPr>
    </w:p>
    <w:p w:rsidR="00CE5971" w:rsidRPr="00040609" w:rsidRDefault="00CE5971" w:rsidP="00CE5971">
      <w:pPr>
        <w:autoSpaceDE w:val="0"/>
        <w:rPr>
          <w:rFonts w:asciiTheme="minorHAnsi" w:hAnsiTheme="minorHAnsi"/>
          <w:highlight w:val="yellow"/>
        </w:rPr>
      </w:pPr>
    </w:p>
    <w:p w:rsidR="00CE5971" w:rsidRPr="00CE5971" w:rsidRDefault="00CE5971" w:rsidP="00CE5971">
      <w:pPr>
        <w:autoSpaceDE w:val="0"/>
        <w:rPr>
          <w:rFonts w:asciiTheme="minorHAnsi" w:hAnsiTheme="minorHAnsi"/>
        </w:rPr>
      </w:pPr>
      <w:r w:rsidRPr="00040609">
        <w:rPr>
          <w:noProof/>
          <w:highlight w:val="yellow"/>
          <w:lang w:val="es-PE" w:eastAsia="es-PE"/>
        </w:rPr>
        <w:drawing>
          <wp:inline distT="0" distB="0" distL="0" distR="0" wp14:anchorId="721EBA4E" wp14:editId="6F29D491">
            <wp:extent cx="4391025" cy="3236974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05" t="15373" r="18862" b="12466"/>
                    <a:stretch/>
                  </pic:blipFill>
                  <pic:spPr bwMode="auto">
                    <a:xfrm>
                      <a:off x="0" y="0"/>
                      <a:ext cx="4395920" cy="324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5971" w:rsidRPr="00CE597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8" w:right="1701" w:bottom="1418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FC7" w:rsidRDefault="00C63FC7">
      <w:r>
        <w:separator/>
      </w:r>
    </w:p>
  </w:endnote>
  <w:endnote w:type="continuationSeparator" w:id="0">
    <w:p w:rsidR="00C63FC7" w:rsidRDefault="00C63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>
    <w:pPr>
      <w:pStyle w:val="Piedepgina"/>
    </w:pPr>
  </w:p>
  <w:p w:rsidR="005D2392" w:rsidRDefault="005D239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 w:rsidP="00614593">
    <w:pPr>
      <w:jc w:val="right"/>
    </w:pPr>
    <w:r>
      <w:rPr>
        <w:rStyle w:val="Nmerodepgina"/>
        <w:sz w:val="20"/>
        <w:szCs w:val="20"/>
      </w:rPr>
      <w:t>_____________________________________________________________________________________</w:t>
    </w:r>
    <w:r>
      <w:rPr>
        <w:rStyle w:val="Nmerodepgina"/>
        <w:sz w:val="20"/>
        <w:szCs w:val="20"/>
      </w:rPr>
      <w:fldChar w:fldCharType="begin"/>
    </w:r>
    <w:r>
      <w:rPr>
        <w:rStyle w:val="Nmerodepgina"/>
        <w:sz w:val="20"/>
        <w:szCs w:val="20"/>
      </w:rPr>
      <w:instrText xml:space="preserve"> PAGE </w:instrText>
    </w:r>
    <w:r>
      <w:rPr>
        <w:rStyle w:val="Nmerodepgina"/>
        <w:sz w:val="20"/>
        <w:szCs w:val="20"/>
      </w:rPr>
      <w:fldChar w:fldCharType="separate"/>
    </w:r>
    <w:r w:rsidR="005F0799">
      <w:rPr>
        <w:rStyle w:val="Nmerodepgina"/>
        <w:noProof/>
        <w:sz w:val="20"/>
        <w:szCs w:val="20"/>
      </w:rPr>
      <w:t>1</w:t>
    </w:r>
    <w:r>
      <w:rPr>
        <w:rStyle w:val="Nmerodepgina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>
    <w:pPr>
      <w:pStyle w:val="Piedepgina"/>
      <w:ind w:right="360"/>
    </w:pPr>
    <w:r>
      <w:rPr>
        <w:rFonts w:ascii="Tahoma" w:hAnsi="Tahoma" w:cs="Tahoma"/>
        <w:sz w:val="16"/>
        <w:szCs w:val="16"/>
        <w:lang w:val="es-MX"/>
      </w:rPr>
      <w:t xml:space="preserve">Laboratorio 2: Configuración TCP/IP. Servicios:   SMTP, </w:t>
    </w:r>
    <w:r>
      <w:rPr>
        <w:rFonts w:ascii="Tahoma" w:hAnsi="Tahoma" w:cs="Tahoma"/>
        <w:sz w:val="16"/>
        <w:szCs w:val="16"/>
      </w:rPr>
      <w:t>FTP, HTTP.</w:t>
    </w:r>
    <w:r>
      <w:rPr>
        <w:rFonts w:ascii="Tahoma" w:hAnsi="Tahoma" w:cs="Tahoma"/>
        <w:sz w:val="16"/>
        <w:szCs w:val="16"/>
      </w:rPr>
      <w:tab/>
      <w:t xml:space="preserve">         </w:t>
    </w:r>
    <w:r>
      <w:rPr>
        <w:rStyle w:val="Nmerodepgina"/>
        <w:sz w:val="20"/>
        <w:szCs w:val="20"/>
      </w:rPr>
      <w:t xml:space="preserve"> </w:t>
    </w:r>
    <w:r>
      <w:rPr>
        <w:rStyle w:val="Nmerodepgina"/>
        <w:sz w:val="20"/>
        <w:szCs w:val="20"/>
      </w:rPr>
      <w:fldChar w:fldCharType="begin"/>
    </w:r>
    <w:r>
      <w:rPr>
        <w:rStyle w:val="Nmerodepgina"/>
        <w:sz w:val="20"/>
        <w:szCs w:val="20"/>
      </w:rPr>
      <w:instrText xml:space="preserve"> PAGE </w:instrText>
    </w:r>
    <w:r>
      <w:rPr>
        <w:rStyle w:val="Nmerodepgina"/>
        <w:sz w:val="20"/>
        <w:szCs w:val="20"/>
      </w:rPr>
      <w:fldChar w:fldCharType="separate"/>
    </w:r>
    <w:r w:rsidR="005F0799">
      <w:rPr>
        <w:rStyle w:val="Nmerodepgina"/>
        <w:noProof/>
        <w:sz w:val="20"/>
        <w:szCs w:val="20"/>
      </w:rPr>
      <w:t>11</w:t>
    </w:r>
    <w:r>
      <w:rPr>
        <w:rStyle w:val="Nmerodepgina"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>
    <w:pPr>
      <w:rPr>
        <w:lang w:val="es-MX"/>
      </w:rPr>
    </w:pPr>
    <w:r>
      <w:rPr>
        <w:rFonts w:ascii="Tahoma" w:hAnsi="Tahoma" w:cs="Tahoma"/>
        <w:sz w:val="16"/>
        <w:szCs w:val="16"/>
        <w:lang w:val="es-MX"/>
      </w:rPr>
      <w:t xml:space="preserve">Laboratorio 2: Configuración TCP/IP. Servicios:   SMTP, </w:t>
    </w:r>
    <w:r>
      <w:rPr>
        <w:rFonts w:ascii="Tahoma" w:hAnsi="Tahoma" w:cs="Tahoma"/>
        <w:sz w:val="16"/>
        <w:szCs w:val="16"/>
      </w:rPr>
      <w:t>FTP, HTTP</w:t>
    </w:r>
    <w:r>
      <w:rPr>
        <w:rFonts w:ascii="Tahoma" w:hAnsi="Tahoma" w:cs="Tahoma"/>
        <w:sz w:val="16"/>
        <w:szCs w:val="16"/>
      </w:rPr>
      <w:tab/>
    </w:r>
    <w:r>
      <w:rPr>
        <w:rFonts w:ascii="Tahoma" w:hAnsi="Tahoma" w:cs="Tahoma"/>
        <w:sz w:val="16"/>
        <w:szCs w:val="16"/>
      </w:rPr>
      <w:tab/>
    </w:r>
    <w:r>
      <w:rPr>
        <w:rFonts w:ascii="Tahoma" w:hAnsi="Tahoma" w:cs="Tahoma"/>
        <w:sz w:val="16"/>
        <w:szCs w:val="16"/>
      </w:rPr>
      <w:tab/>
      <w:t xml:space="preserve">         </w:t>
    </w:r>
    <w:r>
      <w:rPr>
        <w:rStyle w:val="Nmerodepgina"/>
        <w:sz w:val="20"/>
        <w:szCs w:val="20"/>
      </w:rPr>
      <w:t xml:space="preserve"> </w:t>
    </w:r>
    <w:r>
      <w:rPr>
        <w:rStyle w:val="Nmerodepgina"/>
        <w:sz w:val="20"/>
        <w:szCs w:val="20"/>
      </w:rPr>
      <w:fldChar w:fldCharType="begin"/>
    </w:r>
    <w:r>
      <w:rPr>
        <w:rStyle w:val="Nmerodepgina"/>
        <w:sz w:val="20"/>
        <w:szCs w:val="20"/>
      </w:rPr>
      <w:instrText xml:space="preserve"> PAGE </w:instrText>
    </w:r>
    <w:r>
      <w:rPr>
        <w:rStyle w:val="Nmerodepgina"/>
        <w:sz w:val="20"/>
        <w:szCs w:val="20"/>
      </w:rPr>
      <w:fldChar w:fldCharType="separate"/>
    </w:r>
    <w:r w:rsidR="005F0799">
      <w:rPr>
        <w:rStyle w:val="Nmerodepgina"/>
        <w:noProof/>
        <w:sz w:val="20"/>
        <w:szCs w:val="20"/>
      </w:rPr>
      <w:t>2</w:t>
    </w:r>
    <w:r>
      <w:rPr>
        <w:rStyle w:val="Nmerodepgina"/>
        <w:sz w:val="20"/>
        <w:szCs w:val="20"/>
      </w:rPr>
      <w:fldChar w:fldCharType="end"/>
    </w:r>
  </w:p>
  <w:p w:rsidR="005D2392" w:rsidRDefault="005D2392">
    <w:pPr>
      <w:pStyle w:val="Piedepgina"/>
      <w:rPr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FC7" w:rsidRDefault="00C63FC7">
      <w:r>
        <w:separator/>
      </w:r>
    </w:p>
  </w:footnote>
  <w:footnote w:type="continuationSeparator" w:id="0">
    <w:p w:rsidR="00C63FC7" w:rsidRDefault="00C63F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Pr="00614593" w:rsidRDefault="005D2392" w:rsidP="00614593">
    <w:pPr>
      <w:pStyle w:val="Ttulo4"/>
      <w:pBdr>
        <w:bottom w:val="single" w:sz="6" w:space="1" w:color="auto"/>
      </w:pBdr>
      <w:tabs>
        <w:tab w:val="left" w:pos="708"/>
      </w:tabs>
      <w:spacing w:line="360" w:lineRule="auto"/>
      <w:ind w:left="-142" w:right="-1" w:firstLine="0"/>
      <w:rPr>
        <w:rFonts w:asciiTheme="minorHAnsi" w:hAnsiTheme="minorHAnsi" w:cs="Helvetica"/>
        <w:bCs/>
        <w:color w:val="000000"/>
        <w:sz w:val="20"/>
        <w:szCs w:val="28"/>
        <w:lang w:eastAsia="es-PE"/>
      </w:rPr>
    </w:pPr>
    <w:r>
      <w:rPr>
        <w:rFonts w:asciiTheme="minorHAnsi" w:hAnsiTheme="minorHAnsi"/>
        <w:sz w:val="20"/>
      </w:rPr>
      <w:t>Redes de Computadoras</w:t>
    </w:r>
    <w:r w:rsidRPr="00E865F3">
      <w:rPr>
        <w:rFonts w:asciiTheme="minorHAnsi" w:hAnsiTheme="minorHAnsi"/>
        <w:sz w:val="20"/>
      </w:rPr>
      <w:t xml:space="preserve"> </w:t>
    </w:r>
    <w:r>
      <w:rPr>
        <w:rFonts w:asciiTheme="minorHAnsi" w:hAnsiTheme="minorHAnsi"/>
        <w:sz w:val="20"/>
      </w:rPr>
      <w:t>–</w:t>
    </w:r>
    <w:r w:rsidRPr="00E865F3">
      <w:rPr>
        <w:rFonts w:asciiTheme="minorHAnsi" w:hAnsiTheme="minorHAnsi"/>
        <w:sz w:val="20"/>
      </w:rPr>
      <w:t xml:space="preserve"> </w:t>
    </w:r>
    <w:r>
      <w:rPr>
        <w:rFonts w:asciiTheme="minorHAnsi" w:hAnsiTheme="minorHAnsi" w:cs="Helvetica"/>
        <w:bCs/>
        <w:color w:val="000000"/>
        <w:sz w:val="20"/>
        <w:szCs w:val="28"/>
        <w:lang w:eastAsia="es-PE"/>
      </w:rPr>
      <w:t xml:space="preserve">INF238                                        </w:t>
    </w:r>
    <w:r w:rsidRPr="00E865F3">
      <w:rPr>
        <w:rFonts w:asciiTheme="minorHAnsi" w:hAnsiTheme="minorHAnsi" w:cs="Helvetica"/>
        <w:bCs/>
        <w:color w:val="000000"/>
        <w:sz w:val="20"/>
        <w:szCs w:val="28"/>
        <w:lang w:eastAsia="es-PE"/>
      </w:rPr>
      <w:t xml:space="preserve">  </w:t>
    </w:r>
    <w:r>
      <w:rPr>
        <w:rFonts w:asciiTheme="minorHAnsi" w:hAnsiTheme="minorHAnsi" w:cs="Helvetica"/>
        <w:bCs/>
        <w:color w:val="000000"/>
        <w:sz w:val="20"/>
        <w:szCs w:val="28"/>
        <w:lang w:eastAsia="es-PE"/>
      </w:rPr>
      <w:t xml:space="preserve">                                                                         2019-1</w:t>
    </w:r>
  </w:p>
  <w:p w:rsidR="005D2392" w:rsidRDefault="005D239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>
    <w:pPr>
      <w:pStyle w:val="Encabezado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INF238 – LABORATORIO DE REDES DE COMPUTADORAS</w:t>
    </w:r>
  </w:p>
  <w:p w:rsidR="005D2392" w:rsidRDefault="005D2392">
    <w:pPr>
      <w:pStyle w:val="Encabezado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_______________________________________________________________________________________________</w:t>
    </w:r>
  </w:p>
  <w:p w:rsidR="005D2392" w:rsidRDefault="005D2392">
    <w:pPr>
      <w:jc w:val="right"/>
      <w:rPr>
        <w:rFonts w:ascii="Arial" w:hAnsi="Arial"/>
        <w:b/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392" w:rsidRDefault="005D2392">
    <w:pPr>
      <w:pStyle w:val="Encabezado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INF238 – LABORATORIO DE REDES DE COMPUTADORAS</w:t>
    </w:r>
  </w:p>
  <w:p w:rsidR="005D2392" w:rsidRDefault="005D2392">
    <w:pPr>
      <w:pStyle w:val="Encabezado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_______________________________________________________________________________________________</w:t>
    </w:r>
  </w:p>
  <w:p w:rsidR="005D2392" w:rsidRDefault="005D23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3"/>
      <w:numFmt w:val="upperRoman"/>
      <w:pStyle w:val="Parte"/>
      <w:suff w:val="space"/>
      <w:lvlText w:val="Parte %1 .-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hAnsi="Tahoma" w:cs="Tahoma"/>
      </w:rPr>
    </w:lvl>
  </w:abstractNum>
  <w:abstractNum w:abstractNumId="2" w15:restartNumberingAfterBreak="0">
    <w:nsid w:val="00000003"/>
    <w:multiLevelType w:val="singleLevel"/>
    <w:tmpl w:val="00000003"/>
    <w:name w:val="WW8Num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4" w15:restartNumberingAfterBreak="0">
    <w:nsid w:val="00000005"/>
    <w:multiLevelType w:val="singleLevel"/>
    <w:tmpl w:val="00000005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singleLevel"/>
    <w:tmpl w:val="00000006"/>
    <w:name w:val="WW8Num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multilevel"/>
    <w:tmpl w:val="00000007"/>
    <w:name w:val="WW8Num18"/>
    <w:lvl w:ilvl="0">
      <w:start w:val="1"/>
      <w:numFmt w:val="decimal"/>
      <w:pStyle w:val="StyleExperienciaLeft"/>
      <w:suff w:val="space"/>
      <w:lvlText w:val="Experiencia # %1:"/>
      <w:lvlJc w:val="left"/>
      <w:pPr>
        <w:tabs>
          <w:tab w:val="num" w:pos="0"/>
        </w:tabs>
        <w:ind w:left="216" w:hanging="216"/>
      </w:pPr>
      <w:rPr>
        <w:spacing w:val="0"/>
        <w:kern w:val="1"/>
      </w:rPr>
    </w:lvl>
    <w:lvl w:ilvl="1">
      <w:start w:val="1"/>
      <w:numFmt w:val="decimal"/>
      <w:lvlText w:val="E %1.%2.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E %1.%2.%3.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0000008"/>
    <w:multiLevelType w:val="singleLevel"/>
    <w:tmpl w:val="00000008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8" w15:restartNumberingAfterBreak="0">
    <w:nsid w:val="00000009"/>
    <w:multiLevelType w:val="singleLevel"/>
    <w:tmpl w:val="00000009"/>
    <w:name w:val="WW8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A"/>
    <w:multiLevelType w:val="multilevel"/>
    <w:tmpl w:val="0000000A"/>
    <w:lvl w:ilvl="0">
      <w:start w:val="2"/>
      <w:numFmt w:val="upperRoman"/>
      <w:suff w:val="space"/>
      <w:lvlText w:val="Parte %1 .-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F"/>
    <w:multiLevelType w:val="multilevel"/>
    <w:tmpl w:val="0000000F"/>
    <w:name w:val="WW8Num20"/>
    <w:lvl w:ilvl="0">
      <w:start w:val="1"/>
      <w:numFmt w:val="decimal"/>
      <w:pStyle w:val="StyleHeading1Tahoma10pt"/>
      <w:lvlText w:val="%1.-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576"/>
      </w:pPr>
      <w:rPr>
        <w:rFonts w:ascii="Tahoma" w:hAnsi="Tahoma"/>
        <w:b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284"/>
        </w:tabs>
        <w:ind w:left="284" w:firstLine="56"/>
      </w:p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</w:lvl>
  </w:abstractNum>
  <w:abstractNum w:abstractNumId="12" w15:restartNumberingAfterBreak="0">
    <w:nsid w:val="1B4716A6"/>
    <w:multiLevelType w:val="hybridMultilevel"/>
    <w:tmpl w:val="5F8E2FB4"/>
    <w:lvl w:ilvl="0" w:tplc="D26C31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D60F9E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1CA524C6"/>
    <w:multiLevelType w:val="hybridMultilevel"/>
    <w:tmpl w:val="D9122DE2"/>
    <w:lvl w:ilvl="0" w:tplc="D26C31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AB29F1"/>
    <w:multiLevelType w:val="hybridMultilevel"/>
    <w:tmpl w:val="5D2A8BF6"/>
    <w:lvl w:ilvl="0" w:tplc="D26C31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32179A"/>
    <w:multiLevelType w:val="hybridMultilevel"/>
    <w:tmpl w:val="E11A55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DF4812"/>
    <w:multiLevelType w:val="hybridMultilevel"/>
    <w:tmpl w:val="1994AE7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8CA4CD2"/>
    <w:multiLevelType w:val="hybridMultilevel"/>
    <w:tmpl w:val="978A31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02CA6"/>
    <w:multiLevelType w:val="hybridMultilevel"/>
    <w:tmpl w:val="75DE5C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202503"/>
    <w:multiLevelType w:val="hybridMultilevel"/>
    <w:tmpl w:val="24507EA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CE6960"/>
    <w:multiLevelType w:val="hybridMultilevel"/>
    <w:tmpl w:val="ECFAF5C0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65C13"/>
    <w:multiLevelType w:val="hybridMultilevel"/>
    <w:tmpl w:val="AA32BF02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B6460"/>
    <w:multiLevelType w:val="hybridMultilevel"/>
    <w:tmpl w:val="EFE0E840"/>
    <w:lvl w:ilvl="0" w:tplc="D26C31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C16F76"/>
    <w:multiLevelType w:val="hybridMultilevel"/>
    <w:tmpl w:val="9440EB46"/>
    <w:lvl w:ilvl="0" w:tplc="D26C319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6"/>
  </w:num>
  <w:num w:numId="13">
    <w:abstractNumId w:val="21"/>
  </w:num>
  <w:num w:numId="14">
    <w:abstractNumId w:val="22"/>
  </w:num>
  <w:num w:numId="15">
    <w:abstractNumId w:val="19"/>
  </w:num>
  <w:num w:numId="16">
    <w:abstractNumId w:val="15"/>
  </w:num>
  <w:num w:numId="17">
    <w:abstractNumId w:val="20"/>
  </w:num>
  <w:num w:numId="18">
    <w:abstractNumId w:val="12"/>
  </w:num>
  <w:num w:numId="19">
    <w:abstractNumId w:val="23"/>
  </w:num>
  <w:num w:numId="20">
    <w:abstractNumId w:val="18"/>
  </w:num>
  <w:num w:numId="21">
    <w:abstractNumId w:val="11"/>
  </w:num>
  <w:num w:numId="22">
    <w:abstractNumId w:val="13"/>
  </w:num>
  <w:num w:numId="23">
    <w:abstractNumId w:val="17"/>
  </w:num>
  <w:num w:numId="24">
    <w:abstractNumId w:val="14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FEE"/>
    <w:rsid w:val="00034286"/>
    <w:rsid w:val="00040609"/>
    <w:rsid w:val="000410F5"/>
    <w:rsid w:val="0005718C"/>
    <w:rsid w:val="00067C87"/>
    <w:rsid w:val="000964EB"/>
    <w:rsid w:val="000A2F21"/>
    <w:rsid w:val="000C497F"/>
    <w:rsid w:val="000D21F4"/>
    <w:rsid w:val="00104A2E"/>
    <w:rsid w:val="0011133D"/>
    <w:rsid w:val="00121BAB"/>
    <w:rsid w:val="00185502"/>
    <w:rsid w:val="001901B3"/>
    <w:rsid w:val="001934DE"/>
    <w:rsid w:val="0019515A"/>
    <w:rsid w:val="001A2EE4"/>
    <w:rsid w:val="001C660B"/>
    <w:rsid w:val="001E2609"/>
    <w:rsid w:val="002042D9"/>
    <w:rsid w:val="00227639"/>
    <w:rsid w:val="0025303D"/>
    <w:rsid w:val="00263993"/>
    <w:rsid w:val="002A5EDC"/>
    <w:rsid w:val="002B2DB1"/>
    <w:rsid w:val="002E3A71"/>
    <w:rsid w:val="002F1E4D"/>
    <w:rsid w:val="002F2F36"/>
    <w:rsid w:val="00312895"/>
    <w:rsid w:val="0032463A"/>
    <w:rsid w:val="00333053"/>
    <w:rsid w:val="00345F59"/>
    <w:rsid w:val="00347785"/>
    <w:rsid w:val="003509AB"/>
    <w:rsid w:val="00361269"/>
    <w:rsid w:val="00397801"/>
    <w:rsid w:val="003A0F06"/>
    <w:rsid w:val="003C12B8"/>
    <w:rsid w:val="003E1EFC"/>
    <w:rsid w:val="003E5D85"/>
    <w:rsid w:val="003F1A6D"/>
    <w:rsid w:val="003F48DF"/>
    <w:rsid w:val="004019D2"/>
    <w:rsid w:val="00402E12"/>
    <w:rsid w:val="00420ABA"/>
    <w:rsid w:val="0043199D"/>
    <w:rsid w:val="00440582"/>
    <w:rsid w:val="00447A4D"/>
    <w:rsid w:val="0046018F"/>
    <w:rsid w:val="00460435"/>
    <w:rsid w:val="00487110"/>
    <w:rsid w:val="0049029E"/>
    <w:rsid w:val="004A2B4E"/>
    <w:rsid w:val="004A5F80"/>
    <w:rsid w:val="004E3630"/>
    <w:rsid w:val="004E55FF"/>
    <w:rsid w:val="004E7240"/>
    <w:rsid w:val="005119AB"/>
    <w:rsid w:val="005120CC"/>
    <w:rsid w:val="005214D5"/>
    <w:rsid w:val="005402CB"/>
    <w:rsid w:val="00542258"/>
    <w:rsid w:val="005522F0"/>
    <w:rsid w:val="00553CF6"/>
    <w:rsid w:val="0058205D"/>
    <w:rsid w:val="005847CB"/>
    <w:rsid w:val="005A13FB"/>
    <w:rsid w:val="005C3780"/>
    <w:rsid w:val="005C6EE1"/>
    <w:rsid w:val="005D2392"/>
    <w:rsid w:val="005D52E4"/>
    <w:rsid w:val="005D5901"/>
    <w:rsid w:val="005E2B42"/>
    <w:rsid w:val="005E768D"/>
    <w:rsid w:val="005F0799"/>
    <w:rsid w:val="005F661C"/>
    <w:rsid w:val="00604ADC"/>
    <w:rsid w:val="00606B28"/>
    <w:rsid w:val="00614593"/>
    <w:rsid w:val="006160D6"/>
    <w:rsid w:val="00670DBC"/>
    <w:rsid w:val="006730EA"/>
    <w:rsid w:val="0068570E"/>
    <w:rsid w:val="006A3644"/>
    <w:rsid w:val="006B101C"/>
    <w:rsid w:val="006B2C92"/>
    <w:rsid w:val="006C26A2"/>
    <w:rsid w:val="006D3FD5"/>
    <w:rsid w:val="006D6766"/>
    <w:rsid w:val="006E4E2D"/>
    <w:rsid w:val="0070234D"/>
    <w:rsid w:val="0070237F"/>
    <w:rsid w:val="00705030"/>
    <w:rsid w:val="00710121"/>
    <w:rsid w:val="00714A8E"/>
    <w:rsid w:val="00744F88"/>
    <w:rsid w:val="00770102"/>
    <w:rsid w:val="00771F3F"/>
    <w:rsid w:val="00781923"/>
    <w:rsid w:val="007B5AEA"/>
    <w:rsid w:val="007C6CB2"/>
    <w:rsid w:val="007D2A0C"/>
    <w:rsid w:val="00800109"/>
    <w:rsid w:val="00801B4C"/>
    <w:rsid w:val="008135A3"/>
    <w:rsid w:val="00817968"/>
    <w:rsid w:val="00820F5E"/>
    <w:rsid w:val="0082393D"/>
    <w:rsid w:val="00825AFB"/>
    <w:rsid w:val="00835FEE"/>
    <w:rsid w:val="00837D84"/>
    <w:rsid w:val="008420D0"/>
    <w:rsid w:val="00850C18"/>
    <w:rsid w:val="00850DED"/>
    <w:rsid w:val="008618A9"/>
    <w:rsid w:val="00863A83"/>
    <w:rsid w:val="00891899"/>
    <w:rsid w:val="00893EA4"/>
    <w:rsid w:val="008C604E"/>
    <w:rsid w:val="008D0AB2"/>
    <w:rsid w:val="008F6B36"/>
    <w:rsid w:val="00912174"/>
    <w:rsid w:val="00914B2D"/>
    <w:rsid w:val="00935F4A"/>
    <w:rsid w:val="009706A3"/>
    <w:rsid w:val="00984673"/>
    <w:rsid w:val="00991B67"/>
    <w:rsid w:val="00992DB5"/>
    <w:rsid w:val="00993A13"/>
    <w:rsid w:val="00995A75"/>
    <w:rsid w:val="009A0A59"/>
    <w:rsid w:val="009C5F20"/>
    <w:rsid w:val="009D559F"/>
    <w:rsid w:val="009E4FB1"/>
    <w:rsid w:val="00A00ADD"/>
    <w:rsid w:val="00A2469C"/>
    <w:rsid w:val="00A250AF"/>
    <w:rsid w:val="00A30B68"/>
    <w:rsid w:val="00A5206A"/>
    <w:rsid w:val="00A641A0"/>
    <w:rsid w:val="00A670F1"/>
    <w:rsid w:val="00A71724"/>
    <w:rsid w:val="00A72E0E"/>
    <w:rsid w:val="00A8502A"/>
    <w:rsid w:val="00A90549"/>
    <w:rsid w:val="00A92A6C"/>
    <w:rsid w:val="00A93135"/>
    <w:rsid w:val="00AB6A9C"/>
    <w:rsid w:val="00AC0415"/>
    <w:rsid w:val="00AC16CC"/>
    <w:rsid w:val="00AD19D3"/>
    <w:rsid w:val="00AD610F"/>
    <w:rsid w:val="00AD6D18"/>
    <w:rsid w:val="00AF1B67"/>
    <w:rsid w:val="00AF49A1"/>
    <w:rsid w:val="00B17BC4"/>
    <w:rsid w:val="00B24AD6"/>
    <w:rsid w:val="00B3672C"/>
    <w:rsid w:val="00B36E8F"/>
    <w:rsid w:val="00B41AEA"/>
    <w:rsid w:val="00B4674C"/>
    <w:rsid w:val="00B50057"/>
    <w:rsid w:val="00B544AB"/>
    <w:rsid w:val="00B611F8"/>
    <w:rsid w:val="00B66FD3"/>
    <w:rsid w:val="00B92A8B"/>
    <w:rsid w:val="00BB11B4"/>
    <w:rsid w:val="00BB3020"/>
    <w:rsid w:val="00BC7642"/>
    <w:rsid w:val="00BC7F4E"/>
    <w:rsid w:val="00BD7E88"/>
    <w:rsid w:val="00BF3821"/>
    <w:rsid w:val="00C0091D"/>
    <w:rsid w:val="00C14CC0"/>
    <w:rsid w:val="00C22886"/>
    <w:rsid w:val="00C25724"/>
    <w:rsid w:val="00C3050C"/>
    <w:rsid w:val="00C31779"/>
    <w:rsid w:val="00C63FC7"/>
    <w:rsid w:val="00C85DAE"/>
    <w:rsid w:val="00C95215"/>
    <w:rsid w:val="00C97D0F"/>
    <w:rsid w:val="00CA3D9C"/>
    <w:rsid w:val="00CA4EDA"/>
    <w:rsid w:val="00CA67F3"/>
    <w:rsid w:val="00CD37DA"/>
    <w:rsid w:val="00CE5971"/>
    <w:rsid w:val="00CF4BE4"/>
    <w:rsid w:val="00D065E6"/>
    <w:rsid w:val="00D133BF"/>
    <w:rsid w:val="00D15802"/>
    <w:rsid w:val="00D21077"/>
    <w:rsid w:val="00D335D8"/>
    <w:rsid w:val="00D33EE0"/>
    <w:rsid w:val="00D42D5B"/>
    <w:rsid w:val="00D66E9B"/>
    <w:rsid w:val="00D734E9"/>
    <w:rsid w:val="00D765EA"/>
    <w:rsid w:val="00DE70E0"/>
    <w:rsid w:val="00DF1703"/>
    <w:rsid w:val="00DF403C"/>
    <w:rsid w:val="00E059B7"/>
    <w:rsid w:val="00E07C5F"/>
    <w:rsid w:val="00E12B98"/>
    <w:rsid w:val="00E1494A"/>
    <w:rsid w:val="00E14C21"/>
    <w:rsid w:val="00E17326"/>
    <w:rsid w:val="00E2339E"/>
    <w:rsid w:val="00E314F5"/>
    <w:rsid w:val="00E31B7D"/>
    <w:rsid w:val="00E54888"/>
    <w:rsid w:val="00E7774A"/>
    <w:rsid w:val="00E83F1D"/>
    <w:rsid w:val="00E86601"/>
    <w:rsid w:val="00E872F0"/>
    <w:rsid w:val="00E9196A"/>
    <w:rsid w:val="00E92D80"/>
    <w:rsid w:val="00E93C88"/>
    <w:rsid w:val="00EA6322"/>
    <w:rsid w:val="00EA6EE5"/>
    <w:rsid w:val="00EB56CB"/>
    <w:rsid w:val="00EC2BA7"/>
    <w:rsid w:val="00EC466D"/>
    <w:rsid w:val="00ED27CC"/>
    <w:rsid w:val="00ED5A73"/>
    <w:rsid w:val="00ED652A"/>
    <w:rsid w:val="00EE3531"/>
    <w:rsid w:val="00EE5DB9"/>
    <w:rsid w:val="00F20396"/>
    <w:rsid w:val="00F309BE"/>
    <w:rsid w:val="00F52DC3"/>
    <w:rsid w:val="00F6518E"/>
    <w:rsid w:val="00F659E6"/>
    <w:rsid w:val="00F84304"/>
    <w:rsid w:val="00F8557D"/>
    <w:rsid w:val="00F95860"/>
    <w:rsid w:val="00F970A8"/>
    <w:rsid w:val="00FA5BCD"/>
    <w:rsid w:val="00FC2F0C"/>
    <w:rsid w:val="00FC399F"/>
    <w:rsid w:val="00FD33D4"/>
    <w:rsid w:val="00FD68E3"/>
    <w:rsid w:val="00FF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;"/>
  <w14:docId w14:val="2D463E0B"/>
  <w15:docId w15:val="{B610A37C-D341-4573-848B-69AF01A88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s-ES" w:eastAsia="ar-SA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bCs/>
      <w:lang w:val="es-PE"/>
    </w:rPr>
  </w:style>
  <w:style w:type="paragraph" w:styleId="Ttulo2">
    <w:name w:val="heading 2"/>
    <w:basedOn w:val="Normal"/>
    <w:next w:val="Textoindependiente"/>
    <w:qFormat/>
    <w:pPr>
      <w:spacing w:before="280" w:after="280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next w:val="Normal"/>
    <w:qFormat/>
    <w:pPr>
      <w:keepNext/>
      <w:autoSpaceDE w:val="0"/>
      <w:outlineLvl w:val="2"/>
    </w:pPr>
    <w:rPr>
      <w:rFonts w:ascii="Arial" w:hAnsi="Arial"/>
      <w:b/>
      <w:sz w:val="32"/>
    </w:rPr>
  </w:style>
  <w:style w:type="paragraph" w:styleId="Ttulo4">
    <w:name w:val="heading 4"/>
    <w:basedOn w:val="Normal"/>
    <w:next w:val="Normal"/>
    <w:qFormat/>
    <w:pPr>
      <w:keepNext/>
      <w:autoSpaceDE w:val="0"/>
      <w:ind w:left="993" w:hanging="993"/>
      <w:outlineLvl w:val="3"/>
    </w:pPr>
    <w:rPr>
      <w:rFonts w:ascii="Arial" w:hAnsi="Arial"/>
      <w:b/>
      <w:sz w:val="28"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ascii="Arial" w:hAnsi="Arial" w:cs="Arial"/>
      <w:b/>
      <w:bCs/>
      <w:sz w:val="28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  <w:b/>
      <w:bCs/>
      <w:sz w:val="28"/>
      <w:lang w:val="es-PE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2z0">
    <w:name w:val="WW8Num2z0"/>
    <w:rPr>
      <w:rFonts w:ascii="Tahoma" w:eastAsia="Times New Roman" w:hAnsi="Tahoma" w:cs="Tahoma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2z3">
    <w:name w:val="WW8Num2z3"/>
    <w:rPr>
      <w:rFonts w:ascii="Symbol" w:hAnsi="Symbol"/>
    </w:rPr>
  </w:style>
  <w:style w:type="character" w:customStyle="1" w:styleId="WW8Num4z0">
    <w:name w:val="WW8Num4z0"/>
    <w:rPr>
      <w:rFonts w:ascii="Symbol" w:hAnsi="Symbol"/>
      <w:sz w:val="20"/>
    </w:rPr>
  </w:style>
  <w:style w:type="character" w:customStyle="1" w:styleId="WW8Num4z1">
    <w:name w:val="WW8Num4z1"/>
    <w:rPr>
      <w:rFonts w:ascii="Courier New" w:hAnsi="Courier New"/>
      <w:sz w:val="20"/>
    </w:rPr>
  </w:style>
  <w:style w:type="character" w:customStyle="1" w:styleId="WW8Num4z2">
    <w:name w:val="WW8Num4z2"/>
    <w:rPr>
      <w:rFonts w:ascii="Wingdings" w:hAnsi="Wingdings"/>
      <w:sz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5z0">
    <w:name w:val="WW8Num15z0"/>
    <w:rPr>
      <w:rFonts w:ascii="Symbol" w:hAnsi="Symbol"/>
      <w:sz w:val="20"/>
    </w:rPr>
  </w:style>
  <w:style w:type="character" w:customStyle="1" w:styleId="WW8Num15z1">
    <w:name w:val="WW8Num15z1"/>
    <w:rPr>
      <w:rFonts w:ascii="Courier New" w:hAnsi="Courier New"/>
      <w:sz w:val="20"/>
    </w:rPr>
  </w:style>
  <w:style w:type="character" w:customStyle="1" w:styleId="WW8Num15z2">
    <w:name w:val="WW8Num15z2"/>
    <w:rPr>
      <w:rFonts w:ascii="Wingdings" w:hAnsi="Wingdings"/>
      <w:sz w:val="20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8z0">
    <w:name w:val="WW8Num18z0"/>
    <w:rPr>
      <w:spacing w:val="0"/>
      <w:kern w:val="1"/>
    </w:rPr>
  </w:style>
  <w:style w:type="character" w:customStyle="1" w:styleId="WW8Num19z0">
    <w:name w:val="WW8Num19z0"/>
    <w:rPr>
      <w:rFonts w:ascii="Times New Roman" w:eastAsia="Times New Roman" w:hAnsi="Times New Roman" w:cs="Times New Roman"/>
    </w:rPr>
  </w:style>
  <w:style w:type="character" w:customStyle="1" w:styleId="WW8Num19z1">
    <w:name w:val="WW8Num19z1"/>
    <w:rPr>
      <w:rFonts w:ascii="Courier New" w:hAnsi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19z3">
    <w:name w:val="WW8Num19z3"/>
    <w:rPr>
      <w:rFonts w:ascii="Symbol" w:hAnsi="Symbol"/>
    </w:rPr>
  </w:style>
  <w:style w:type="character" w:customStyle="1" w:styleId="WW8Num20z0">
    <w:name w:val="WW8Num20z0"/>
    <w:rPr>
      <w:rFonts w:ascii="Symbol" w:hAnsi="Symbol"/>
      <w:sz w:val="20"/>
    </w:rPr>
  </w:style>
  <w:style w:type="character" w:customStyle="1" w:styleId="WW8Num20z1">
    <w:name w:val="WW8Num20z1"/>
    <w:rPr>
      <w:rFonts w:ascii="Courier New" w:hAnsi="Courier New"/>
      <w:sz w:val="20"/>
    </w:rPr>
  </w:style>
  <w:style w:type="character" w:customStyle="1" w:styleId="WW8Num20z2">
    <w:name w:val="WW8Num20z2"/>
    <w:rPr>
      <w:rFonts w:ascii="Wingdings" w:hAnsi="Wingdings"/>
      <w:sz w:val="20"/>
    </w:rPr>
  </w:style>
  <w:style w:type="character" w:customStyle="1" w:styleId="WW8Num21z1">
    <w:name w:val="WW8Num21z1"/>
    <w:rPr>
      <w:rFonts w:ascii="Wingdings" w:hAnsi="Wingdings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6z1">
    <w:name w:val="WW8Num26z1"/>
    <w:rPr>
      <w:rFonts w:ascii="Wingdings" w:hAnsi="Wingdings"/>
    </w:rPr>
  </w:style>
  <w:style w:type="character" w:customStyle="1" w:styleId="WW8Num28z0">
    <w:name w:val="WW8Num28z0"/>
    <w:rPr>
      <w:rFonts w:ascii="Symbol" w:eastAsia="Times New Roman" w:hAnsi="Symbol" w:cs="Times New Roman"/>
    </w:rPr>
  </w:style>
  <w:style w:type="character" w:customStyle="1" w:styleId="WW8Num28z1">
    <w:name w:val="WW8Num28z1"/>
    <w:rPr>
      <w:rFonts w:ascii="Courier New" w:hAnsi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8z3">
    <w:name w:val="WW8Num28z3"/>
    <w:rPr>
      <w:rFonts w:ascii="Symbol" w:hAnsi="Symbol"/>
    </w:rPr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0z1">
    <w:name w:val="WW8Num30z1"/>
    <w:rPr>
      <w:rFonts w:ascii="Courier New" w:hAnsi="Courier New"/>
    </w:rPr>
  </w:style>
  <w:style w:type="character" w:customStyle="1" w:styleId="WW8Num30z2">
    <w:name w:val="WW8Num30z2"/>
    <w:rPr>
      <w:rFonts w:ascii="Wingdings" w:hAnsi="Wingdings"/>
    </w:rPr>
  </w:style>
  <w:style w:type="character" w:customStyle="1" w:styleId="WW8Num31z0">
    <w:name w:val="WW8Num31z0"/>
    <w:rPr>
      <w:rFonts w:ascii="Symbol" w:hAnsi="Symbol"/>
      <w:sz w:val="20"/>
    </w:rPr>
  </w:style>
  <w:style w:type="character" w:customStyle="1" w:styleId="WW8Num31z1">
    <w:name w:val="WW8Num31z1"/>
    <w:rPr>
      <w:rFonts w:ascii="Courier New" w:hAnsi="Courier New"/>
      <w:sz w:val="20"/>
    </w:rPr>
  </w:style>
  <w:style w:type="character" w:customStyle="1" w:styleId="WW8Num31z2">
    <w:name w:val="WW8Num31z2"/>
    <w:rPr>
      <w:rFonts w:ascii="Wingdings" w:hAnsi="Wingdings"/>
      <w:sz w:val="20"/>
    </w:rPr>
  </w:style>
  <w:style w:type="character" w:customStyle="1" w:styleId="WW8Num32z0">
    <w:name w:val="WW8Num32z0"/>
    <w:rPr>
      <w:rFonts w:ascii="Symbol" w:hAnsi="Symbol"/>
      <w:sz w:val="20"/>
    </w:rPr>
  </w:style>
  <w:style w:type="character" w:customStyle="1" w:styleId="WW8Num32z1">
    <w:name w:val="WW8Num32z1"/>
    <w:rPr>
      <w:rFonts w:ascii="Courier New" w:hAnsi="Courier New"/>
      <w:sz w:val="20"/>
    </w:rPr>
  </w:style>
  <w:style w:type="character" w:customStyle="1" w:styleId="WW8Num32z2">
    <w:name w:val="WW8Num32z2"/>
    <w:rPr>
      <w:rFonts w:ascii="Wingdings" w:hAnsi="Wingdings"/>
      <w:sz w:val="20"/>
    </w:rPr>
  </w:style>
  <w:style w:type="character" w:customStyle="1" w:styleId="WW8Num33z0">
    <w:name w:val="WW8Num33z0"/>
    <w:rPr>
      <w:rFonts w:ascii="Symbol" w:hAnsi="Symbol"/>
    </w:rPr>
  </w:style>
  <w:style w:type="character" w:customStyle="1" w:styleId="WW8Num33z1">
    <w:name w:val="WW8Num33z1"/>
    <w:rPr>
      <w:rFonts w:ascii="Courier New" w:hAnsi="Courier New" w:cs="Courier New"/>
    </w:rPr>
  </w:style>
  <w:style w:type="character" w:customStyle="1" w:styleId="WW8Num33z2">
    <w:name w:val="WW8Num33z2"/>
    <w:rPr>
      <w:rFonts w:ascii="Wingdings" w:hAnsi="Wingdings"/>
    </w:rPr>
  </w:style>
  <w:style w:type="character" w:customStyle="1" w:styleId="WW8Num34z0">
    <w:name w:val="WW8Num34z0"/>
    <w:rPr>
      <w:rFonts w:ascii="Wingdings" w:hAnsi="Wingdings"/>
      <w:sz w:val="16"/>
      <w:szCs w:val="16"/>
    </w:rPr>
  </w:style>
  <w:style w:type="character" w:customStyle="1" w:styleId="WW8Num34z1">
    <w:name w:val="WW8Num34z1"/>
    <w:rPr>
      <w:rFonts w:ascii="Courier New" w:hAnsi="Courier New" w:cs="Courier New"/>
    </w:rPr>
  </w:style>
  <w:style w:type="character" w:customStyle="1" w:styleId="WW8Num34z2">
    <w:name w:val="WW8Num34z2"/>
    <w:rPr>
      <w:rFonts w:ascii="Wingdings" w:hAnsi="Wingdings"/>
    </w:rPr>
  </w:style>
  <w:style w:type="character" w:customStyle="1" w:styleId="WW8Num34z3">
    <w:name w:val="WW8Num34z3"/>
    <w:rPr>
      <w:rFonts w:ascii="Symbol" w:hAnsi="Symbol"/>
    </w:rPr>
  </w:style>
  <w:style w:type="character" w:customStyle="1" w:styleId="WW8Num37z0">
    <w:name w:val="WW8Num37z0"/>
    <w:rPr>
      <w:rFonts w:ascii="Symbol" w:hAnsi="Symbol"/>
      <w:sz w:val="20"/>
    </w:rPr>
  </w:style>
  <w:style w:type="character" w:customStyle="1" w:styleId="WW8Num37z1">
    <w:name w:val="WW8Num37z1"/>
    <w:rPr>
      <w:rFonts w:ascii="Courier New" w:hAnsi="Courier New"/>
      <w:sz w:val="20"/>
    </w:rPr>
  </w:style>
  <w:style w:type="character" w:customStyle="1" w:styleId="WW8Num37z2">
    <w:name w:val="WW8Num37z2"/>
    <w:rPr>
      <w:rFonts w:ascii="Wingdings" w:hAnsi="Wingdings"/>
      <w:sz w:val="20"/>
    </w:rPr>
  </w:style>
  <w:style w:type="character" w:customStyle="1" w:styleId="Fuentedeprrafopredeter1">
    <w:name w:val="Fuente de párrafo predeter.1"/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character" w:styleId="Nmerodepgina">
    <w:name w:val="page number"/>
    <w:basedOn w:val="Fuentedeprrafopredeter1"/>
  </w:style>
  <w:style w:type="character" w:customStyle="1" w:styleId="TextonotapieCar">
    <w:name w:val="Texto nota pie Car"/>
    <w:rPr>
      <w:lang w:val="es-ES"/>
    </w:rPr>
  </w:style>
  <w:style w:type="character" w:customStyle="1" w:styleId="Smbolodenotaalpie">
    <w:name w:val="Símbolo de nota al pie"/>
    <w:rPr>
      <w:vertAlign w:val="superscript"/>
    </w:rPr>
  </w:style>
  <w:style w:type="character" w:customStyle="1" w:styleId="NormalWebCar">
    <w:name w:val="Normal (Web) Car"/>
    <w:rPr>
      <w:sz w:val="24"/>
      <w:szCs w:val="24"/>
      <w:lang w:val="es-ES"/>
    </w:rPr>
  </w:style>
  <w:style w:type="character" w:customStyle="1" w:styleId="longtext">
    <w:name w:val="long_text"/>
    <w:basedOn w:val="Fuentedeprrafopredeter1"/>
  </w:style>
  <w:style w:type="character" w:customStyle="1" w:styleId="HTMLconformatoprevioCar">
    <w:name w:val="HTML con formato previo Car"/>
    <w:rPr>
      <w:rFonts w:ascii="Courier New" w:hAnsi="Courier New" w:cs="Courier New"/>
      <w:lang w:val="es-ES"/>
    </w:rPr>
  </w:style>
  <w:style w:type="character" w:styleId="CdigoHTML">
    <w:name w:val="HTML Code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qFormat/>
    <w:rPr>
      <w:b/>
      <w:bCs/>
      <w:i w:val="0"/>
      <w:iCs w:val="0"/>
    </w:rPr>
  </w:style>
  <w:style w:type="character" w:customStyle="1" w:styleId="st">
    <w:name w:val="st"/>
    <w:basedOn w:val="Fuentedeprrafopredeter1"/>
  </w:style>
  <w:style w:type="character" w:customStyle="1" w:styleId="PiedepginaCar">
    <w:name w:val="Pie de página Car"/>
    <w:rPr>
      <w:sz w:val="24"/>
      <w:szCs w:val="24"/>
      <w:lang w:val="es-ES"/>
    </w:rPr>
  </w:style>
  <w:style w:type="character" w:customStyle="1" w:styleId="StyleTahoma9pt">
    <w:name w:val="Style Tahoma 9 pt"/>
    <w:rPr>
      <w:rFonts w:ascii="Tahoma" w:hAnsi="Tahoma" w:cs="Tahoma"/>
      <w:sz w:val="18"/>
      <w:szCs w:val="18"/>
    </w:rPr>
  </w:style>
  <w:style w:type="character" w:customStyle="1" w:styleId="Carcterdenumeracin">
    <w:name w:val="Carácter de numeración"/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/>
      <w:sz w:val="20"/>
      <w:szCs w:val="20"/>
      <w:lang w:val="es-PE"/>
    </w:rPr>
  </w:style>
  <w:style w:type="paragraph" w:styleId="Lista">
    <w:name w:val="List"/>
    <w:basedOn w:val="Textoindependiente"/>
    <w:rPr>
      <w:rFonts w:cs="Lohit Hindi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ndice">
    <w:name w:val="Índice"/>
    <w:basedOn w:val="Normal"/>
    <w:pPr>
      <w:suppressLineNumbers/>
    </w:pPr>
    <w:rPr>
      <w:rFonts w:cs="Lohit Hindi"/>
    </w:rPr>
  </w:style>
  <w:style w:type="paragraph" w:styleId="NormalWeb">
    <w:name w:val="Normal (Web)"/>
    <w:basedOn w:val="Normal"/>
    <w:pPr>
      <w:spacing w:before="280" w:after="280"/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  <w:rPr>
      <w:sz w:val="20"/>
      <w:szCs w:val="20"/>
      <w:lang w:val="es-PE"/>
    </w:rPr>
  </w:style>
  <w:style w:type="paragraph" w:customStyle="1" w:styleId="Textoindependiente21">
    <w:name w:val="Texto independiente 21"/>
    <w:basedOn w:val="Normal"/>
    <w:pPr>
      <w:jc w:val="both"/>
    </w:pPr>
    <w:rPr>
      <w:rFonts w:ascii="Arial" w:hAnsi="Arial" w:cs="Arial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Sangra2detindependiente1">
    <w:name w:val="Sangría 2 de t. independiente1"/>
    <w:basedOn w:val="Normal"/>
    <w:pPr>
      <w:spacing w:after="120" w:line="480" w:lineRule="auto"/>
      <w:ind w:left="283"/>
    </w:pPr>
  </w:style>
  <w:style w:type="paragraph" w:customStyle="1" w:styleId="Parte">
    <w:name w:val="Parte"/>
    <w:basedOn w:val="Ttulo1"/>
    <w:next w:val="Ttulo1"/>
    <w:pPr>
      <w:numPr>
        <w:numId w:val="1"/>
      </w:numPr>
      <w:jc w:val="center"/>
    </w:pPr>
    <w:rPr>
      <w:rFonts w:ascii="Arial" w:hAnsi="Arial"/>
      <w:bCs w:val="0"/>
      <w:sz w:val="32"/>
      <w:szCs w:val="28"/>
    </w:rPr>
  </w:style>
  <w:style w:type="paragraph" w:customStyle="1" w:styleId="Nombredelaempresa">
    <w:name w:val="Nombre de la empresa"/>
    <w:basedOn w:val="Textoindependiente"/>
    <w:pPr>
      <w:spacing w:before="120" w:after="80"/>
      <w:jc w:val="left"/>
    </w:pPr>
    <w:rPr>
      <w:rFonts w:ascii="Times New Roman" w:hAnsi="Times New Roman"/>
      <w:b/>
      <w:sz w:val="28"/>
      <w:lang w:val="es-ES_tradnl"/>
    </w:rPr>
  </w:style>
  <w:style w:type="paragraph" w:customStyle="1" w:styleId="StyleExperienciaLeft">
    <w:name w:val="Style Experiencia + Left"/>
    <w:basedOn w:val="Normal"/>
    <w:pPr>
      <w:keepNext/>
      <w:numPr>
        <w:numId w:val="7"/>
      </w:numPr>
    </w:pPr>
    <w:rPr>
      <w:rFonts w:ascii="Arial" w:hAnsi="Arial"/>
      <w:b/>
      <w:bCs/>
      <w:sz w:val="28"/>
      <w:szCs w:val="20"/>
      <w:lang w:val="es-PE"/>
    </w:rPr>
  </w:style>
  <w:style w:type="paragraph" w:customStyle="1" w:styleId="Epgrafe1">
    <w:name w:val="Epígrafe1"/>
    <w:basedOn w:val="Normal"/>
    <w:next w:val="Normal"/>
    <w:rPr>
      <w:b/>
      <w:bCs/>
      <w:sz w:val="20"/>
      <w:szCs w:val="20"/>
    </w:rPr>
  </w:style>
  <w:style w:type="paragraph" w:customStyle="1" w:styleId="StyleCaptionAfter12pt">
    <w:name w:val="Style Caption + After:  12 pt"/>
    <w:basedOn w:val="Epgrafe1"/>
    <w:pPr>
      <w:spacing w:after="240"/>
    </w:pPr>
    <w:rPr>
      <w:rFonts w:ascii="Tahoma" w:hAnsi="Tahoma"/>
      <w:sz w:val="16"/>
      <w:lang w:val="es-PE"/>
    </w:rPr>
  </w:style>
  <w:style w:type="paragraph" w:customStyle="1" w:styleId="Titulo">
    <w:name w:val="Titulo"/>
    <w:basedOn w:val="Ttulo1"/>
    <w:pPr>
      <w:jc w:val="both"/>
    </w:pPr>
    <w:rPr>
      <w:rFonts w:ascii="Arial" w:hAnsi="Arial"/>
      <w:b w:val="0"/>
      <w:bCs w:val="0"/>
      <w:sz w:val="36"/>
      <w:szCs w:val="28"/>
    </w:rPr>
  </w:style>
  <w:style w:type="paragraph" w:customStyle="1" w:styleId="StyleHeading1Arial16pt">
    <w:name w:val="Style Heading 1 + Arial 16 pt"/>
    <w:basedOn w:val="Ttulo1"/>
    <w:rPr>
      <w:rFonts w:ascii="Tahoma" w:hAnsi="Tahoma"/>
      <w:sz w:val="28"/>
      <w:szCs w:val="28"/>
    </w:rPr>
  </w:style>
  <w:style w:type="paragraph" w:styleId="Textonotapie">
    <w:name w:val="footnote text"/>
    <w:basedOn w:val="Normal"/>
    <w:rPr>
      <w:sz w:val="20"/>
      <w:szCs w:val="20"/>
    </w:rPr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StyleBodyTextIndent2CenteredLeft0Firstline0">
    <w:name w:val="Style Body Text Indent 2 + Centered Left:  0&quot; First line:  0&quot;"/>
    <w:basedOn w:val="Normal"/>
    <w:pPr>
      <w:tabs>
        <w:tab w:val="left" w:pos="2496"/>
      </w:tabs>
      <w:jc w:val="center"/>
    </w:pPr>
    <w:rPr>
      <w:rFonts w:ascii="Arial" w:hAnsi="Arial"/>
      <w:b/>
      <w:bCs/>
      <w:sz w:val="16"/>
      <w:szCs w:val="20"/>
      <w:lang w:val="es-PE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Contenidodelmarco">
    <w:name w:val="Contenido del marco"/>
    <w:basedOn w:val="Textoindependiente"/>
  </w:style>
  <w:style w:type="paragraph" w:styleId="Sinespaciado">
    <w:name w:val="No Spacing"/>
    <w:uiPriority w:val="1"/>
    <w:qFormat/>
    <w:rsid w:val="00AF1B67"/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20CC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120CC"/>
    <w:rPr>
      <w:rFonts w:ascii="Tahoma" w:hAnsi="Tahoma" w:cs="Tahoma"/>
      <w:sz w:val="16"/>
      <w:szCs w:val="16"/>
      <w:lang w:val="es-ES" w:eastAsia="ar-SA"/>
    </w:rPr>
  </w:style>
  <w:style w:type="paragraph" w:styleId="Prrafodelista">
    <w:name w:val="List Paragraph"/>
    <w:basedOn w:val="Normal"/>
    <w:uiPriority w:val="34"/>
    <w:qFormat/>
    <w:rsid w:val="006B101C"/>
    <w:pPr>
      <w:ind w:left="708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604ADC"/>
    <w:pPr>
      <w:suppressAutoHyphens w:val="0"/>
    </w:pPr>
    <w:rPr>
      <w:rFonts w:ascii="Calibri" w:eastAsia="Calibri" w:hAnsi="Calibri"/>
      <w:sz w:val="22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semiHidden/>
    <w:rsid w:val="00604ADC"/>
    <w:rPr>
      <w:rFonts w:ascii="Calibri" w:eastAsia="Calibri" w:hAnsi="Calibri"/>
      <w:sz w:val="22"/>
      <w:szCs w:val="21"/>
      <w:lang w:eastAsia="en-US"/>
    </w:rPr>
  </w:style>
  <w:style w:type="paragraph" w:customStyle="1" w:styleId="StyleHeading1Tahoma10pt">
    <w:name w:val="Style Heading 1 + Tahoma 10 pt"/>
    <w:basedOn w:val="Ttulo1"/>
    <w:rsid w:val="0082393D"/>
    <w:pPr>
      <w:numPr>
        <w:numId w:val="21"/>
      </w:numPr>
      <w:jc w:val="both"/>
    </w:pPr>
    <w:rPr>
      <w:rFonts w:ascii="Tahoma" w:hAnsi="Tahom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3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gif"/><Relationship Id="rId12" Type="http://schemas.openxmlformats.org/officeDocument/2006/relationships/hyperlink" Target="mailto:email-alumno@pucp.edu.pe" TargetMode="External"/><Relationship Id="rId17" Type="http://schemas.openxmlformats.org/officeDocument/2006/relationships/image" Target="media/image7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wmf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2062</Words>
  <Characters>11347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4to laboratorio de Redes</vt:lpstr>
    </vt:vector>
  </TitlesOfParts>
  <Company/>
  <LinksUpToDate>false</LinksUpToDate>
  <CharactersWithSpaces>13383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4to laboratorio de Redes</dc:title>
  <dc:creator>Laboratorio de Redes</dc:creator>
  <cp:lastModifiedBy>Cesar Mesias Higa</cp:lastModifiedBy>
  <cp:revision>4</cp:revision>
  <cp:lastPrinted>2017-04-10T22:01:00Z</cp:lastPrinted>
  <dcterms:created xsi:type="dcterms:W3CDTF">2019-04-02T23:02:00Z</dcterms:created>
  <dcterms:modified xsi:type="dcterms:W3CDTF">2019-04-02T23:07:00Z</dcterms:modified>
</cp:coreProperties>
</file>